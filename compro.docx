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Default Extension="jpg" ContentType="image/jp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1"/>
          <w:szCs w:val="11"/>
        </w:rPr>
        <w:jc w:val="left"/>
        <w:spacing w:before="8" w:lineRule="exact" w:line="100"/>
      </w:pPr>
      <w:r>
        <w:pict>
          <v:group style="position:absolute;margin-left:0pt;margin-top:0pt;width:595.22pt;height:842pt;mso-position-horizontal-relative:page;mso-position-vertical-relative:page;z-index:-9332" coordorigin="0,0" coordsize="11904,16840">
            <v:group style="position:absolute;left:1828;top:10546;width:10073;height:510" coordorigin="1828,10546" coordsize="10073,510">
              <v:shape style="position:absolute;left:1828;top:10546;width:10073;height:510" coordorigin="1828,10546" coordsize="10073,510" path="m1828,11056l11900,11056,11900,10546,1828,10546,1828,11056xe" filled="t" fillcolor="#A5A5A5" stroked="f">
                <v:path arrowok="t"/>
                <v:fill/>
              </v:shape>
              <v:group style="position:absolute;left:1828;top:0;width:10073;height:10545" coordorigin="1828,0" coordsize="10073,10545">
                <v:shape style="position:absolute;left:1828;top:0;width:10073;height:10545" coordorigin="1828,0" coordsize="10073,10545" path="m1828,10546l11900,10546,11900,0,1828,0,1828,10546xe" filled="t" fillcolor="#D9D8D8" stroked="f">
                  <v:path arrowok="t"/>
                  <v:fill/>
                </v:shape>
                <v:group style="position:absolute;left:0;top:0;width:1746;height:3741" coordorigin="0,0" coordsize="1746,3741">
                  <v:shape style="position:absolute;left:0;top:0;width:1746;height:3741" coordorigin="0,0" coordsize="1746,3741" path="m0,3742l1746,3742,1746,0,0,0,0,3742xe" filled="t" fillcolor="#8C8B8B" stroked="f">
                    <v:path arrowok="t"/>
                    <v:fill/>
                  </v:shape>
                  <v:group style="position:absolute;left:0;top:3742;width:1746;height:3572" coordorigin="0,3742" coordsize="1746,3572">
                    <v:shape style="position:absolute;left:0;top:3742;width:1746;height:3572" coordorigin="0,3742" coordsize="1746,3572" path="m0,7314l1746,7314,1746,3742,0,3742,0,7314xe" filled="t" fillcolor="#A5A5A5" stroked="f">
                      <v:path arrowok="t"/>
                      <v:fill/>
                    </v:shape>
                    <v:group style="position:absolute;left:0;top:7327;width:1746;height:3728" coordorigin="0,7327" coordsize="1746,3728">
                      <v:shape style="position:absolute;left:0;top:7327;width:1746;height:3728" coordorigin="0,7327" coordsize="1746,3728" path="m0,11056l1746,11056,1746,7327,0,7327,0,11056xe" filled="t" fillcolor="#BEBEBE" stroked="f">
                        <v:path arrowok="t"/>
                        <v:fill/>
                      </v:shape>
                      <v:group style="position:absolute;left:0;top:11056;width:1746;height:1874" coordorigin="0,11056" coordsize="1746,1874">
                        <v:shape style="position:absolute;left:0;top:11056;width:1746;height:1874" coordorigin="0,11056" coordsize="1746,1874" path="m0,12930l1746,12930,1746,11056,0,11056,0,12930xe" filled="t" fillcolor="#8C8B8B" stroked="f">
                          <v:path arrowok="t"/>
                          <v:fill/>
                        </v:shape>
                        <v:group style="position:absolute;left:0;top:12950;width:1746;height:3887" coordorigin="0,12950" coordsize="1746,3887">
                          <v:shape style="position:absolute;left:0;top:12950;width:1746;height:3887" coordorigin="0,12950" coordsize="1746,3887" path="m0,16837l1746,16837,1746,12950,0,12950,0,16837xe" filled="t" fillcolor="#D9D8D8" stroked="f">
                            <v:path arrowok="t"/>
                            <v:fill/>
                          </v:shape>
                          <v:group style="position:absolute;left:1787;top:0;width:0;height:16837" coordorigin="1787,0" coordsize="0,16837">
                            <v:shape style="position:absolute;left:1787;top:0;width:0;height:16837" coordorigin="1787,0" coordsize="0,16837" path="m1787,0l1787,16837e" filled="f" stroked="t" strokeweight="4.08pt" strokecolor="#FEFFFE">
                              <v:path arrowok="t"/>
                            </v:shape>
                            <v:group style="position:absolute;left:1787;top:13351;width:10114;height:3486" coordorigin="1787,13351" coordsize="10114,3486">
                              <v:shape style="position:absolute;left:1787;top:13351;width:10114;height:3486" coordorigin="1787,13351" coordsize="10114,3486" path="m1787,16837l11900,16837,11900,13351,1787,13351,1787,16837xe" filled="t" fillcolor="#A5A5A5" stroked="f">
                                <v:path arrowok="t"/>
                                <v:fill/>
                              </v:shape>
                              <v:group style="position:absolute;left:3572;top:3572;width:6378;height:3571" coordorigin="3572,3572" coordsize="6378,3571">
                                <v:shape style="position:absolute;left:3572;top:3572;width:6378;height:3571" coordorigin="3572,3572" coordsize="6378,3571" path="m3572,7144l9950,7144,9950,3572,3572,3572,3572,7144xe" filled="t" fillcolor="#FEFFFE" stroked="f">
                                  <v:path arrowok="t"/>
                                  <v:fill/>
                                </v:shape>
                                <v:group style="position:absolute;left:0;top:11225;width:1787;height:0" coordorigin="0,11225" coordsize="1787,0">
                                  <v:shape style="position:absolute;left:0;top:11225;width:1787;height:0" coordorigin="0,11225" coordsize="1787,0" path="m0,11225l1787,11225e" filled="f" stroked="t" strokeweight="3.12pt" strokecolor="#FEFFFE">
                                    <v:path arrowok="t"/>
                                  </v:shape>
                                  <v:group style="position:absolute;left:0;top:11395;width:1787;height:0" coordorigin="0,11395" coordsize="1787,0">
                                    <v:shape style="position:absolute;left:0;top:11395;width:1787;height:0" coordorigin="0,11395" coordsize="1787,0" path="m0,11395l1787,11395e" filled="f" stroked="t" strokeweight="3.12pt" strokecolor="#FEFFFE">
                                      <v:path arrowok="t"/>
                                    </v:shape>
                                    <v:group style="position:absolute;left:0;top:11566;width:1787;height:0" coordorigin="0,11566" coordsize="1787,0">
                                      <v:shape style="position:absolute;left:0;top:11566;width:1787;height:0" coordorigin="0,11566" coordsize="1787,0" path="m0,11566l1787,11566e" filled="f" stroked="t" strokeweight="3.12pt" strokecolor="#FEFFFE">
                                        <v:path arrowok="t"/>
                                      </v:shape>
                                      <v:group style="position:absolute;left:0;top:11736;width:1787;height:0" coordorigin="0,11736" coordsize="1787,0">
                                        <v:shape style="position:absolute;left:0;top:11736;width:1787;height:0" coordorigin="0,11736" coordsize="1787,0" path="m0,11736l1787,11736e" filled="f" stroked="t" strokeweight="3.12pt" strokecolor="#FEFFFE">
                                          <v:path arrowok="t"/>
                                        </v:shape>
                                        <v:group style="position:absolute;left:0;top:11905;width:1787;height:0" coordorigin="0,11905" coordsize="1787,0">
                                          <v:shape style="position:absolute;left:0;top:11905;width:1787;height:0" coordorigin="0,11905" coordsize="1787,0" path="m0,11905l1787,11905e" filled="f" stroked="t" strokeweight="3.12pt" strokecolor="#FEFFFE">
                                            <v:path arrowok="t"/>
                                          </v:shape>
                                          <v:group style="position:absolute;left:0;top:12076;width:1787;height:0" coordorigin="0,12076" coordsize="1787,0">
                                            <v:shape style="position:absolute;left:0;top:12076;width:1787;height:0" coordorigin="0,12076" coordsize="1787,0" path="m0,12076l1787,12076e" filled="f" stroked="t" strokeweight="3.12pt" strokecolor="#FEFFFE">
                                              <v:path arrowok="t"/>
                                            </v:shape>
                                            <v:group style="position:absolute;left:0;top:12246;width:1787;height:0" coordorigin="0,12246" coordsize="1787,0">
                                              <v:shape style="position:absolute;left:0;top:12246;width:1787;height:0" coordorigin="0,12246" coordsize="1787,0" path="m0,12246l1787,12246e" filled="f" stroked="t" strokeweight="3.12pt" strokecolor="#FEFFFE">
                                                <v:path arrowok="t"/>
                                              </v:shape>
                                              <v:group style="position:absolute;left:0;top:12416;width:1787;height:0" coordorigin="0,12416" coordsize="1787,0">
                                                <v:shape style="position:absolute;left:0;top:12416;width:1787;height:0" coordorigin="0,12416" coordsize="1787,0" path="m0,12416l1787,12416e" filled="f" stroked="t" strokeweight="3.12pt" strokecolor="#FEFFFE">
                                                  <v:path arrowok="t"/>
                                                </v:shape>
                                                <v:group style="position:absolute;left:0;top:12586;width:1787;height:0" coordorigin="0,12586" coordsize="1787,0">
                                                  <v:shape style="position:absolute;left:0;top:12586;width:1787;height:0" coordorigin="0,12586" coordsize="1787,0" path="m0,12586l1787,12586e" filled="f" stroked="t" strokeweight="3.12pt" strokecolor="#FEFFFE">
                                                    <v:path arrowok="t"/>
                                                  </v:shape>
                                                  <v:group style="position:absolute;left:0;top:12756;width:1787;height:0" coordorigin="0,12756" coordsize="1787,0">
                                                    <v:shape style="position:absolute;left:0;top:12756;width:1787;height:0" coordorigin="0,12756" coordsize="1787,0" path="m0,12756l1787,12756e" filled="f" stroked="t" strokeweight="3.12pt" strokecolor="#FEFFFE">
                                                      <v:path arrowok="t"/>
                                                    </v:shape>
                                                    <v:group style="position:absolute;left:1787;top:12841;width:10114;height:510" coordorigin="1787,12841" coordsize="10114,510">
                                                      <v:shape style="position:absolute;left:1787;top:12841;width:10114;height:510" coordorigin="1787,12841" coordsize="10114,510" path="m1787,13351l11900,13351,11900,12841,1787,12841,1787,13351xe" filled="t" fillcolor="#BEBEBE" stroked="f">
                                                        <v:path arrowok="t"/>
                                                        <v:fill/>
                                                      </v:shape>
                                                      <v:group style="position:absolute;left:1956;top:15478;width:9944;height:1020" coordorigin="1956,15478" coordsize="9944,1020">
                                                        <v:shape style="position:absolute;left:1956;top:15478;width:9944;height:1020" coordorigin="1956,15478" coordsize="9944,1020" path="m1956,16498l11900,16498,11900,15478,1956,15478,1956,16498xe" filled="t" fillcolor="#A5A5A5" stroked="f">
                                                          <v:path arrowok="t"/>
                                                          <v:fill/>
                                                        </v:shape>
                                                        <v:shape type="#_x0000_t75" style="position:absolute;left:2996;top:11071;width:7788;height:1646">
                                                          <v:imagedata o:title="" r:id="rId3"/>
                                                        </v:shape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36"/>
          <w:szCs w:val="36"/>
        </w:rPr>
        <w:jc w:val="center"/>
        <w:spacing w:lineRule="exact" w:line="420"/>
        <w:ind w:left="3296" w:right="1622"/>
      </w:pPr>
      <w:r>
        <w:rPr>
          <w:rFonts w:cs="Tahoma" w:hAnsi="Tahoma" w:eastAsia="Tahoma" w:ascii="Tahoma"/>
          <w:b/>
          <w:spacing w:val="0"/>
          <w:w w:val="100"/>
          <w:position w:val="-1"/>
          <w:sz w:val="36"/>
          <w:szCs w:val="36"/>
        </w:rPr>
        <w:t>COMPANY</w:t>
      </w:r>
      <w:r>
        <w:rPr>
          <w:rFonts w:cs="Tahoma" w:hAnsi="Tahoma" w:eastAsia="Tahoma" w:ascii="Tahoma"/>
          <w:b/>
          <w:spacing w:val="0"/>
          <w:w w:val="100"/>
          <w:position w:val="-1"/>
          <w:sz w:val="36"/>
          <w:szCs w:val="36"/>
        </w:rPr>
        <w:t> </w:t>
      </w:r>
      <w:r>
        <w:rPr>
          <w:rFonts w:cs="Tahoma" w:hAnsi="Tahoma" w:eastAsia="Tahoma" w:ascii="Tahoma"/>
          <w:b/>
          <w:spacing w:val="0"/>
          <w:w w:val="100"/>
          <w:position w:val="-1"/>
          <w:sz w:val="36"/>
          <w:szCs w:val="36"/>
        </w:rPr>
        <w:t>PROFILE</w:t>
      </w:r>
      <w:r>
        <w:rPr>
          <w:rFonts w:cs="Tahoma" w:hAnsi="Tahoma" w:eastAsia="Tahoma" w:ascii="Tahoma"/>
          <w:spacing w:val="0"/>
          <w:w w:val="100"/>
          <w:position w:val="0"/>
          <w:sz w:val="36"/>
          <w:szCs w:val="36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lineRule="auto" w:line="250"/>
        <w:ind w:left="2700" w:right="1028"/>
      </w:pP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KJ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P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b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FIRMAN</w:t>
      </w:r>
      <w:r>
        <w:rPr>
          <w:rFonts w:cs="Arial" w:hAnsi="Arial" w:eastAsia="Arial" w:ascii="Arial"/>
          <w:b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SU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YA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TO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b/>
          <w:spacing w:val="-1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UGENG</w:t>
      </w:r>
      <w:r>
        <w:rPr>
          <w:rFonts w:cs="Arial" w:hAnsi="Arial" w:eastAsia="Arial" w:ascii="Arial"/>
          <w:b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99"/>
          <w:sz w:val="22"/>
          <w:szCs w:val="22"/>
        </w:rPr>
        <w:t>SUZY</w:t>
      </w:r>
      <w:r>
        <w:rPr>
          <w:rFonts w:cs="Arial" w:hAnsi="Arial" w:eastAsia="Arial" w:ascii="Arial"/>
          <w:b/>
          <w:spacing w:val="0"/>
          <w:w w:val="99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RTOMO</w:t>
      </w:r>
      <w:r>
        <w:rPr>
          <w:rFonts w:cs="Arial" w:hAnsi="Arial" w:eastAsia="Arial" w:ascii="Arial"/>
          <w:b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99"/>
          <w:sz w:val="22"/>
          <w:szCs w:val="22"/>
        </w:rPr>
        <w:t>R</w:t>
      </w:r>
      <w:r>
        <w:rPr>
          <w:rFonts w:cs="Arial" w:hAnsi="Arial" w:eastAsia="Arial" w:ascii="Arial"/>
          <w:b/>
          <w:spacing w:val="1"/>
          <w:w w:val="99"/>
          <w:sz w:val="22"/>
          <w:szCs w:val="22"/>
        </w:rPr>
        <w:t>E</w:t>
      </w:r>
      <w:r>
        <w:rPr>
          <w:rFonts w:cs="Arial" w:hAnsi="Arial" w:eastAsia="Arial" w:ascii="Arial"/>
          <w:b/>
          <w:spacing w:val="0"/>
          <w:w w:val="99"/>
          <w:sz w:val="22"/>
          <w:szCs w:val="22"/>
        </w:rPr>
        <w:t>K</w:t>
      </w:r>
      <w:r>
        <w:rPr>
          <w:rFonts w:cs="Arial" w:hAnsi="Arial" w:eastAsia="Arial" w:ascii="Arial"/>
          <w:b/>
          <w:spacing w:val="1"/>
          <w:w w:val="99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99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11" w:lineRule="exact" w:line="280"/>
        <w:ind w:left="2446"/>
      </w:pP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K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N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 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J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   </w:t>
      </w:r>
      <w:r>
        <w:rPr>
          <w:rFonts w:cs="Calibri" w:hAnsi="Calibri" w:eastAsia="Calibri" w:ascii="Calibri"/>
          <w:b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P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N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L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  </w:t>
      </w:r>
      <w:r>
        <w:rPr>
          <w:rFonts w:cs="Calibri" w:hAnsi="Calibri" w:eastAsia="Calibri" w:ascii="Calibri"/>
          <w:b/>
          <w:spacing w:val="5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P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U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B</w:t>
      </w:r>
      <w:r>
        <w:rPr>
          <w:rFonts w:cs="Calibri" w:hAnsi="Calibri" w:eastAsia="Calibri" w:ascii="Calibri"/>
          <w:b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L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4"/>
          <w:szCs w:val="24"/>
        </w:rPr>
        <w:t>K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34" w:lineRule="exact" w:line="220"/>
        <w:ind w:left="1902"/>
      </w:pP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Kep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u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t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u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s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n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Menteri</w:t>
      </w:r>
      <w:r>
        <w:rPr>
          <w:rFonts w:cs="Arial" w:hAnsi="Arial" w:eastAsia="Arial" w:ascii="Arial"/>
          <w:spacing w:val="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K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e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ua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n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gan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RI</w:t>
      </w:r>
      <w:r>
        <w:rPr>
          <w:rFonts w:cs="Arial" w:hAnsi="Arial" w:eastAsia="Arial" w:ascii="Arial"/>
          <w:spacing w:val="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No.</w:t>
      </w:r>
      <w:r>
        <w:rPr>
          <w:rFonts w:cs="Arial" w:hAnsi="Arial" w:eastAsia="Arial" w:ascii="Arial"/>
          <w:spacing w:val="-2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135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9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/K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M</w:t>
      </w:r>
      <w:r>
        <w:rPr>
          <w:rFonts w:cs="Arial" w:hAnsi="Arial" w:eastAsia="Arial" w:ascii="Arial"/>
          <w:spacing w:val="1"/>
          <w:w w:val="100"/>
          <w:position w:val="-1"/>
          <w:sz w:val="20"/>
          <w:szCs w:val="20"/>
        </w:rPr>
        <w:t>.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1</w:t>
      </w:r>
      <w:r>
        <w:rPr>
          <w:rFonts w:cs="Arial" w:hAnsi="Arial" w:eastAsia="Arial" w:ascii="Arial"/>
          <w:spacing w:val="1"/>
          <w:w w:val="100"/>
          <w:position w:val="-1"/>
          <w:sz w:val="20"/>
          <w:szCs w:val="20"/>
        </w:rPr>
        <w:t>/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2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009,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N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.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Izin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2.09.00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7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4</w:t>
      </w:r>
      <w:r>
        <w:rPr>
          <w:rFonts w:cs="Arial" w:hAnsi="Arial" w:eastAsia="Arial" w:ascii="Arial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7"/>
        <w:ind w:left="276"/>
      </w:pP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K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a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n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t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or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P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u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s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a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t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: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9"/>
        <w:ind w:left="276"/>
      </w:pP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Jl.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Ken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d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al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N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o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.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1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9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,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Mente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n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g,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Jakarta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1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03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1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0,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I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n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d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o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nes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i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a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9"/>
        <w:ind w:left="276"/>
      </w:pP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T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e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l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p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.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(0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2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1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)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3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1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9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0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84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2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2,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31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4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0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6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26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F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a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x.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(02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1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)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3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1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9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0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8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421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9"/>
        <w:ind w:left="276"/>
      </w:pP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Ema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i</w:t>
      </w:r>
      <w:hyperlink r:id="rId4">
        <w:r>
          <w:rPr>
            <w:rFonts w:cs="Arial" w:hAnsi="Arial" w:eastAsia="Arial" w:ascii="Arial"/>
            <w:i/>
            <w:spacing w:val="0"/>
            <w:w w:val="100"/>
            <w:sz w:val="18"/>
            <w:szCs w:val="18"/>
          </w:rPr>
          <w:t>l</w:t>
        </w:r>
        <w:r>
          <w:rPr>
            <w:rFonts w:cs="Arial" w:hAnsi="Arial" w:eastAsia="Arial" w:ascii="Arial"/>
            <w:i/>
            <w:spacing w:val="0"/>
            <w:w w:val="100"/>
            <w:sz w:val="18"/>
            <w:szCs w:val="18"/>
          </w:rPr>
          <w:t> </w:t>
        </w:r>
        <w:r>
          <w:rPr>
            <w:rFonts w:cs="Arial" w:hAnsi="Arial" w:eastAsia="Arial" w:ascii="Arial"/>
            <w:i/>
            <w:spacing w:val="0"/>
            <w:w w:val="100"/>
            <w:sz w:val="18"/>
            <w:szCs w:val="18"/>
          </w:rPr>
          <w:t>:</w:t>
        </w:r>
        <w:r>
          <w:rPr>
            <w:rFonts w:cs="Arial" w:hAnsi="Arial" w:eastAsia="Arial" w:ascii="Arial"/>
            <w:i/>
            <w:spacing w:val="0"/>
            <w:w w:val="100"/>
            <w:sz w:val="18"/>
            <w:szCs w:val="18"/>
          </w:rPr>
          <w:t> </w:t>
        </w:r>
        <w:r>
          <w:rPr>
            <w:rFonts w:cs="Arial" w:hAnsi="Arial" w:eastAsia="Arial" w:ascii="Arial"/>
            <w:i/>
            <w:spacing w:val="0"/>
            <w:w w:val="100"/>
            <w:sz w:val="18"/>
            <w:szCs w:val="18"/>
          </w:rPr>
          <w:t>fast.k</w:t>
        </w:r>
        <w:r>
          <w:rPr>
            <w:rFonts w:cs="Arial" w:hAnsi="Arial" w:eastAsia="Arial" w:ascii="Arial"/>
            <w:i/>
            <w:spacing w:val="1"/>
            <w:w w:val="100"/>
            <w:sz w:val="18"/>
            <w:szCs w:val="18"/>
          </w:rPr>
          <w:t>j</w:t>
        </w:r>
        <w:r>
          <w:rPr>
            <w:rFonts w:cs="Arial" w:hAnsi="Arial" w:eastAsia="Arial" w:ascii="Arial"/>
            <w:i/>
            <w:spacing w:val="-1"/>
            <w:w w:val="100"/>
            <w:sz w:val="18"/>
            <w:szCs w:val="18"/>
          </w:rPr>
          <w:t>p</w:t>
        </w:r>
        <w:r>
          <w:rPr>
            <w:rFonts w:cs="Arial" w:hAnsi="Arial" w:eastAsia="Arial" w:ascii="Arial"/>
            <w:i/>
            <w:spacing w:val="1"/>
            <w:w w:val="100"/>
            <w:sz w:val="18"/>
            <w:szCs w:val="18"/>
          </w:rPr>
          <w:t>p</w:t>
        </w:r>
        <w:r>
          <w:rPr>
            <w:rFonts w:cs="Arial" w:hAnsi="Arial" w:eastAsia="Arial" w:ascii="Arial"/>
            <w:i/>
            <w:spacing w:val="0"/>
            <w:w w:val="100"/>
            <w:sz w:val="18"/>
            <w:szCs w:val="18"/>
          </w:rPr>
          <w:t>@gm</w:t>
        </w:r>
        <w:r>
          <w:rPr>
            <w:rFonts w:cs="Arial" w:hAnsi="Arial" w:eastAsia="Arial" w:ascii="Arial"/>
            <w:i/>
            <w:spacing w:val="1"/>
            <w:w w:val="100"/>
            <w:sz w:val="18"/>
            <w:szCs w:val="18"/>
          </w:rPr>
          <w:t>a</w:t>
        </w:r>
        <w:r>
          <w:rPr>
            <w:rFonts w:cs="Arial" w:hAnsi="Arial" w:eastAsia="Arial" w:ascii="Arial"/>
            <w:i/>
            <w:spacing w:val="0"/>
            <w:w w:val="100"/>
            <w:sz w:val="18"/>
            <w:szCs w:val="18"/>
          </w:rPr>
          <w:t>il.com</w:t>
        </w:r>
      </w:hyperlink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9"/>
        <w:ind w:left="276"/>
        <w:sectPr>
          <w:pgSz w:w="11920" w:h="16840"/>
          <w:pgMar w:top="1580" w:bottom="0" w:left="1680" w:right="1680"/>
        </w:sectPr>
      </w:pP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W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e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bs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i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t</w:t>
      </w:r>
      <w:hyperlink r:id="rId5">
        <w:r>
          <w:rPr>
            <w:rFonts w:cs="Arial" w:hAnsi="Arial" w:eastAsia="Arial" w:ascii="Arial"/>
            <w:i/>
            <w:spacing w:val="0"/>
            <w:w w:val="100"/>
            <w:sz w:val="18"/>
            <w:szCs w:val="18"/>
          </w:rPr>
          <w:t>e</w:t>
        </w:r>
        <w:r>
          <w:rPr>
            <w:rFonts w:cs="Arial" w:hAnsi="Arial" w:eastAsia="Arial" w:ascii="Arial"/>
            <w:i/>
            <w:spacing w:val="0"/>
            <w:w w:val="100"/>
            <w:sz w:val="18"/>
            <w:szCs w:val="18"/>
          </w:rPr>
          <w:t> </w:t>
        </w:r>
        <w:r>
          <w:rPr>
            <w:rFonts w:cs="Arial" w:hAnsi="Arial" w:eastAsia="Arial" w:ascii="Arial"/>
            <w:i/>
            <w:spacing w:val="0"/>
            <w:w w:val="100"/>
            <w:sz w:val="18"/>
            <w:szCs w:val="18"/>
          </w:rPr>
          <w:t>:</w:t>
        </w:r>
        <w:r>
          <w:rPr>
            <w:rFonts w:cs="Arial" w:hAnsi="Arial" w:eastAsia="Arial" w:ascii="Arial"/>
            <w:i/>
            <w:spacing w:val="0"/>
            <w:w w:val="100"/>
            <w:sz w:val="18"/>
            <w:szCs w:val="18"/>
          </w:rPr>
          <w:t> </w:t>
        </w:r>
        <w:r>
          <w:rPr>
            <w:rFonts w:cs="Arial" w:hAnsi="Arial" w:eastAsia="Arial" w:ascii="Arial"/>
            <w:i/>
            <w:spacing w:val="0"/>
            <w:w w:val="100"/>
            <w:sz w:val="18"/>
            <w:szCs w:val="18"/>
          </w:rPr>
          <w:t>ww</w:t>
        </w:r>
        <w:r>
          <w:rPr>
            <w:rFonts w:cs="Arial" w:hAnsi="Arial" w:eastAsia="Arial" w:ascii="Arial"/>
            <w:i/>
            <w:spacing w:val="1"/>
            <w:w w:val="100"/>
            <w:sz w:val="18"/>
            <w:szCs w:val="18"/>
          </w:rPr>
          <w:t>w</w:t>
        </w:r>
        <w:r>
          <w:rPr>
            <w:rFonts w:cs="Arial" w:hAnsi="Arial" w:eastAsia="Arial" w:ascii="Arial"/>
            <w:i/>
            <w:spacing w:val="0"/>
            <w:w w:val="100"/>
            <w:sz w:val="18"/>
            <w:szCs w:val="18"/>
          </w:rPr>
          <w:t>.fastv</w:t>
        </w:r>
        <w:r>
          <w:rPr>
            <w:rFonts w:cs="Arial" w:hAnsi="Arial" w:eastAsia="Arial" w:ascii="Arial"/>
            <w:i/>
            <w:spacing w:val="1"/>
            <w:w w:val="100"/>
            <w:sz w:val="18"/>
            <w:szCs w:val="18"/>
          </w:rPr>
          <w:t>a</w:t>
        </w:r>
        <w:r>
          <w:rPr>
            <w:rFonts w:cs="Arial" w:hAnsi="Arial" w:eastAsia="Arial" w:ascii="Arial"/>
            <w:i/>
            <w:spacing w:val="0"/>
            <w:w w:val="100"/>
            <w:sz w:val="18"/>
            <w:szCs w:val="18"/>
          </w:rPr>
          <w:t>lu</w:t>
        </w:r>
        <w:r>
          <w:rPr>
            <w:rFonts w:cs="Arial" w:hAnsi="Arial" w:eastAsia="Arial" w:ascii="Arial"/>
            <w:i/>
            <w:spacing w:val="1"/>
            <w:w w:val="100"/>
            <w:sz w:val="18"/>
            <w:szCs w:val="18"/>
          </w:rPr>
          <w:t>e</w:t>
        </w:r>
        <w:r>
          <w:rPr>
            <w:rFonts w:cs="Arial" w:hAnsi="Arial" w:eastAsia="Arial" w:ascii="Arial"/>
            <w:i/>
            <w:spacing w:val="0"/>
            <w:w w:val="100"/>
            <w:sz w:val="18"/>
            <w:szCs w:val="18"/>
          </w:rPr>
          <w:t>.c</w:t>
        </w:r>
        <w:r>
          <w:rPr>
            <w:rFonts w:cs="Arial" w:hAnsi="Arial" w:eastAsia="Arial" w:ascii="Arial"/>
            <w:i/>
            <w:spacing w:val="1"/>
            <w:w w:val="100"/>
            <w:sz w:val="18"/>
            <w:szCs w:val="18"/>
          </w:rPr>
          <w:t>o</w:t>
        </w:r>
        <w:r>
          <w:rPr>
            <w:rFonts w:cs="Arial" w:hAnsi="Arial" w:eastAsia="Arial" w:ascii="Arial"/>
            <w:i/>
            <w:spacing w:val="-1"/>
            <w:w w:val="100"/>
            <w:sz w:val="18"/>
            <w:szCs w:val="18"/>
          </w:rPr>
          <w:t>.</w:t>
        </w:r>
        <w:r>
          <w:rPr>
            <w:rFonts w:cs="Arial" w:hAnsi="Arial" w:eastAsia="Arial" w:ascii="Arial"/>
            <w:i/>
            <w:spacing w:val="1"/>
            <w:w w:val="100"/>
            <w:sz w:val="18"/>
            <w:szCs w:val="18"/>
          </w:rPr>
          <w:t>i</w:t>
        </w:r>
        <w:r>
          <w:rPr>
            <w:rFonts w:cs="Arial" w:hAnsi="Arial" w:eastAsia="Arial" w:ascii="Arial"/>
            <w:i/>
            <w:spacing w:val="0"/>
            <w:w w:val="100"/>
            <w:sz w:val="18"/>
            <w:szCs w:val="18"/>
          </w:rPr>
          <w:t>d</w:t>
        </w:r>
      </w:hyperlink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pict>
          <v:group style="position:absolute;margin-left:87pt;margin-top:170.79pt;width:444pt;height:0pt;mso-position-horizontal-relative:page;mso-position-vertical-relative:page;z-index:-9329" coordorigin="1740,3416" coordsize="8880,0">
            <v:shape style="position:absolute;left:1740;top:3416;width:8880;height:0" coordorigin="1740,3416" coordsize="8880,0" path="m1740,3416l10620,3416e" filled="f" stroked="t" strokeweight="2.32pt" strokecolor="#000000">
              <v:path arrowok="t"/>
            </v:shape>
            <w10:wrap type="none"/>
          </v:group>
        </w:pict>
      </w:r>
      <w:r>
        <w:rPr>
          <w:sz w:val="28"/>
          <w:szCs w:val="28"/>
        </w:rPr>
      </w:r>
    </w:p>
    <w:p>
      <w:pPr>
        <w:rPr>
          <w:rFonts w:cs="Arial Black" w:hAnsi="Arial Black" w:eastAsia="Arial Black" w:ascii="Arial Black"/>
          <w:sz w:val="36"/>
          <w:szCs w:val="36"/>
        </w:rPr>
        <w:jc w:val="left"/>
        <w:spacing w:lineRule="exact" w:line="1300"/>
        <w:ind w:left="224" w:right="-94"/>
      </w:pPr>
      <w:r>
        <w:pict>
          <v:shape type="#_x0000_t75" style="position:absolute;margin-left:148.2pt;margin-top:12.7483pt;width:89.1pt;height:30.48pt;mso-position-horizontal-relative:page;mso-position-vertical-relative:paragraph;z-index:-9331">
            <v:imagedata o:title="" r:id="rId6"/>
          </v:shape>
        </w:pict>
      </w:r>
      <w:r>
        <w:pict>
          <v:shape type="#_x0000_t75" style="position:absolute;margin-left:89.88pt;margin-top:77.88pt;width:54.24pt;height:80.28pt;mso-position-horizontal-relative:page;mso-position-vertical-relative:page;z-index:-9330">
            <v:imagedata o:title="" r:id="rId7"/>
          </v:shape>
        </w:pict>
      </w:r>
      <w:r>
        <w:rPr>
          <w:rFonts w:cs="Arial Black" w:hAnsi="Arial Black" w:eastAsia="Arial Black" w:ascii="Arial Black"/>
          <w:b/>
          <w:color w:val="D1611B"/>
          <w:spacing w:val="0"/>
          <w:w w:val="100"/>
          <w:position w:val="5"/>
          <w:sz w:val="120"/>
          <w:szCs w:val="120"/>
        </w:rPr>
        <w:t>P</w:t>
      </w:r>
      <w:r>
        <w:rPr>
          <w:rFonts w:cs="Arial Black" w:hAnsi="Arial Black" w:eastAsia="Arial Black" w:ascii="Arial Black"/>
          <w:b/>
          <w:color w:val="D1611B"/>
          <w:spacing w:val="0"/>
          <w:w w:val="100"/>
          <w:position w:val="5"/>
          <w:sz w:val="120"/>
          <w:szCs w:val="120"/>
        </w:rPr>
        <w:t>      </w:t>
      </w:r>
      <w:r>
        <w:rPr>
          <w:rFonts w:cs="Arial Black" w:hAnsi="Arial Black" w:eastAsia="Arial Black" w:ascii="Arial Black"/>
          <w:b/>
          <w:color w:val="D1611B"/>
          <w:spacing w:val="128"/>
          <w:w w:val="100"/>
          <w:position w:val="5"/>
          <w:sz w:val="120"/>
          <w:szCs w:val="120"/>
        </w:rPr>
        <w:t> 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-5"/>
          <w:sz w:val="36"/>
          <w:szCs w:val="36"/>
        </w:rPr>
        <w:t>KJPP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position w:val="-5"/>
          <w:sz w:val="36"/>
          <w:szCs w:val="36"/>
        </w:rPr>
        <w:t> 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-5"/>
          <w:sz w:val="36"/>
          <w:szCs w:val="36"/>
        </w:rPr>
        <w:t>Fi</w:t>
      </w:r>
      <w:r>
        <w:rPr>
          <w:rFonts w:cs="Arial Black" w:hAnsi="Arial Black" w:eastAsia="Arial Black" w:ascii="Arial Black"/>
          <w:b/>
          <w:color w:val="000099"/>
          <w:spacing w:val="18"/>
          <w:w w:val="100"/>
          <w:position w:val="-5"/>
          <w:sz w:val="36"/>
          <w:szCs w:val="36"/>
        </w:rPr>
        <w:t>r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-5"/>
          <w:sz w:val="36"/>
          <w:szCs w:val="36"/>
        </w:rPr>
        <w:t>man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-5"/>
          <w:sz w:val="36"/>
          <w:szCs w:val="36"/>
        </w:rPr>
        <w:t> 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-5"/>
          <w:sz w:val="36"/>
          <w:szCs w:val="36"/>
        </w:rPr>
        <w:t>Su</w:t>
      </w:r>
      <w:r>
        <w:rPr>
          <w:rFonts w:cs="Arial Black" w:hAnsi="Arial Black" w:eastAsia="Arial Black" w:ascii="Arial Black"/>
          <w:b/>
          <w:color w:val="000099"/>
          <w:spacing w:val="20"/>
          <w:w w:val="100"/>
          <w:position w:val="-5"/>
          <w:sz w:val="36"/>
          <w:szCs w:val="36"/>
        </w:rPr>
        <w:t>r</w:t>
      </w:r>
      <w:r>
        <w:rPr>
          <w:rFonts w:cs="Arial Black" w:hAnsi="Arial Black" w:eastAsia="Arial Black" w:ascii="Arial Black"/>
          <w:b/>
          <w:color w:val="000099"/>
          <w:spacing w:val="-6"/>
          <w:w w:val="100"/>
          <w:position w:val="-5"/>
          <w:sz w:val="36"/>
          <w:szCs w:val="36"/>
        </w:rPr>
        <w:t>y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-5"/>
          <w:sz w:val="36"/>
          <w:szCs w:val="36"/>
        </w:rPr>
        <w:t>anto</w:t>
      </w:r>
      <w:r>
        <w:rPr>
          <w:rFonts w:cs="Arial Black" w:hAnsi="Arial Black" w:eastAsia="Arial Black" w:ascii="Arial Black"/>
          <w:b/>
          <w:color w:val="000099"/>
          <w:spacing w:val="6"/>
          <w:w w:val="100"/>
          <w:position w:val="-5"/>
          <w:sz w:val="36"/>
          <w:szCs w:val="36"/>
        </w:rPr>
        <w:t>r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-5"/>
          <w:sz w:val="36"/>
          <w:szCs w:val="36"/>
        </w:rPr>
        <w:t>o</w:t>
      </w:r>
      <w:r>
        <w:rPr>
          <w:rFonts w:cs="Arial Black" w:hAnsi="Arial Black" w:eastAsia="Arial Black" w:ascii="Arial Black"/>
          <w:color w:val="000000"/>
          <w:spacing w:val="0"/>
          <w:w w:val="100"/>
          <w:position w:val="0"/>
          <w:sz w:val="36"/>
          <w:szCs w:val="36"/>
        </w:rPr>
      </w:r>
    </w:p>
    <w:p>
      <w:pPr>
        <w:rPr>
          <w:rFonts w:cs="Arial Black" w:hAnsi="Arial Black" w:eastAsia="Arial Black" w:ascii="Arial Black"/>
          <w:sz w:val="36"/>
          <w:szCs w:val="36"/>
        </w:rPr>
        <w:jc w:val="left"/>
        <w:spacing w:lineRule="exact" w:line="280"/>
        <w:ind w:left="2745"/>
      </w:pP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2"/>
          <w:sz w:val="36"/>
          <w:szCs w:val="36"/>
        </w:rPr>
        <w:t>Sugeng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2"/>
          <w:sz w:val="36"/>
          <w:szCs w:val="36"/>
        </w:rPr>
        <w:t> 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2"/>
          <w:sz w:val="36"/>
          <w:szCs w:val="36"/>
        </w:rPr>
        <w:t>Suzy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2"/>
          <w:sz w:val="36"/>
          <w:szCs w:val="36"/>
        </w:rPr>
        <w:t> 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2"/>
          <w:sz w:val="36"/>
          <w:szCs w:val="36"/>
        </w:rPr>
        <w:t>Ha</w:t>
      </w:r>
      <w:r>
        <w:rPr>
          <w:rFonts w:cs="Arial Black" w:hAnsi="Arial Black" w:eastAsia="Arial Black" w:ascii="Arial Black"/>
          <w:b/>
          <w:color w:val="000099"/>
          <w:spacing w:val="18"/>
          <w:w w:val="100"/>
          <w:position w:val="2"/>
          <w:sz w:val="36"/>
          <w:szCs w:val="36"/>
        </w:rPr>
        <w:t>r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2"/>
          <w:sz w:val="36"/>
          <w:szCs w:val="36"/>
        </w:rPr>
        <w:t>tomo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2"/>
          <w:sz w:val="36"/>
          <w:szCs w:val="36"/>
        </w:rPr>
        <w:t> 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2"/>
          <w:sz w:val="36"/>
          <w:szCs w:val="36"/>
        </w:rPr>
        <w:t>&amp;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2"/>
          <w:sz w:val="36"/>
          <w:szCs w:val="36"/>
        </w:rPr>
        <w:t> </w:t>
      </w:r>
      <w:r>
        <w:rPr>
          <w:rFonts w:cs="Arial Black" w:hAnsi="Arial Black" w:eastAsia="Arial Black" w:ascii="Arial Black"/>
          <w:b/>
          <w:color w:val="000099"/>
          <w:spacing w:val="-10"/>
          <w:w w:val="100"/>
          <w:position w:val="2"/>
          <w:sz w:val="36"/>
          <w:szCs w:val="36"/>
        </w:rPr>
        <w:t>R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2"/>
          <w:sz w:val="36"/>
          <w:szCs w:val="36"/>
        </w:rPr>
        <w:t>ekan</w:t>
      </w:r>
      <w:r>
        <w:rPr>
          <w:rFonts w:cs="Arial Black" w:hAnsi="Arial Black" w:eastAsia="Arial Black" w:ascii="Arial Black"/>
          <w:color w:val="000000"/>
          <w:spacing w:val="0"/>
          <w:w w:val="100"/>
          <w:position w:val="0"/>
          <w:sz w:val="36"/>
          <w:szCs w:val="36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31" w:lineRule="auto" w:line="250"/>
        <w:ind w:left="270" w:right="82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Kantor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Jasa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lik,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KJPP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Firman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Surya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toro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Sugeng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Suzy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Hart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atau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lebih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dikenal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dengan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nama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“FAST”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adalah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suatu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utuan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didirikan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tanggal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28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September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2009,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z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Jasa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ai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lik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dari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Depar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emen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Keuangan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dengan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z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in.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2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0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9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0074.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KJPP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FAST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dirikan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oleh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para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ai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ik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merupakan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pendiri/pem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lik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PT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JASA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ADVISINDO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LESTARI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PT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HEDRA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EKA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AMA,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guna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memenuhi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tentu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</w:t>
      </w:r>
      <w:r>
        <w:rPr>
          <w:rFonts w:cs="Arial" w:hAnsi="Arial" w:eastAsia="Arial" w:ascii="Arial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angan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No.125/PMK.01/200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8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ang</w:t>
      </w:r>
      <w:r>
        <w:rPr>
          <w:rFonts w:cs="Arial" w:hAnsi="Arial" w:eastAsia="Arial" w:ascii="Arial"/>
          <w:spacing w:val="1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</w:t>
      </w:r>
      <w:r>
        <w:rPr>
          <w:rFonts w:cs="Arial" w:hAnsi="Arial" w:eastAsia="Arial" w:ascii="Arial"/>
          <w:spacing w:val="1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Penil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Pub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ik.</w:t>
      </w:r>
      <w:r>
        <w:rPr>
          <w:rFonts w:cs="Arial" w:hAnsi="Arial" w:eastAsia="Arial" w:ascii="Arial"/>
          <w:spacing w:val="1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Pilar</w:t>
      </w:r>
      <w:r>
        <w:rPr>
          <w:rFonts w:cs="Arial" w:hAnsi="Arial" w:eastAsia="Arial" w:ascii="Arial"/>
          <w:spacing w:val="1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utama</w:t>
      </w:r>
      <w:r>
        <w:rPr>
          <w:rFonts w:cs="Arial" w:hAnsi="Arial" w:eastAsia="Arial" w:ascii="Arial"/>
          <w:spacing w:val="1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iri</w:t>
      </w:r>
      <w:r>
        <w:rPr>
          <w:rFonts w:cs="Arial" w:hAnsi="Arial" w:eastAsia="Arial" w:ascii="Arial"/>
          <w:spacing w:val="1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KJPP</w:t>
      </w:r>
      <w:r>
        <w:rPr>
          <w:rFonts w:cs="Arial" w:hAnsi="Arial" w:eastAsia="Arial" w:ascii="Arial"/>
          <w:spacing w:val="1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FAST,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ai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z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oro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udi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MS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MA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aga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MS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.,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rt.,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Harto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Martod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rmodjo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.,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rt,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z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rawa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Cert.,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Ir.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Sugeng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Priyatno,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Cert.,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Bukan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z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Drs.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Prabowo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Soenirman,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Ak.,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MM.,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Susniati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Rachmadi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Titiek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Ramadhona.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270" w:right="935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Ruang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lingkup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jasa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penilaian</w:t>
      </w:r>
      <w:r>
        <w:rPr>
          <w:rFonts w:cs="Arial" w:hAnsi="Arial" w:eastAsia="Arial" w:ascii="Arial"/>
          <w:spacing w:val="5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konsultasi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dapat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kami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berikan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meliputi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620" w:val="left"/>
        </w:tabs>
        <w:jc w:val="both"/>
        <w:spacing w:lineRule="auto" w:line="250"/>
        <w:ind w:left="630" w:right="81" w:hanging="360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•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ab/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nil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ian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Harta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Kek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y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aan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perseoran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g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b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mau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p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un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per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sahaan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mencak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b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jen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usaha</w:t>
      </w:r>
      <w:r>
        <w:rPr>
          <w:rFonts w:cs="Arial" w:hAnsi="Arial" w:eastAsia="Arial" w:ascii="Arial"/>
          <w:b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Real</w:t>
      </w:r>
      <w:r>
        <w:rPr>
          <w:rFonts w:cs="Arial" w:hAnsi="Arial" w:eastAsia="Arial" w:ascii="Arial"/>
          <w:b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Estate</w:t>
      </w:r>
      <w:r>
        <w:rPr>
          <w:rFonts w:cs="Arial" w:hAnsi="Arial" w:eastAsia="Arial" w:ascii="Arial"/>
          <w:b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(propert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</w:rPr>
        <w:t>y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),</w:t>
      </w:r>
      <w:r>
        <w:rPr>
          <w:rFonts w:cs="Arial" w:hAnsi="Arial" w:eastAsia="Arial" w:ascii="Arial"/>
          <w:b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dustri</w:t>
      </w:r>
      <w:r>
        <w:rPr>
          <w:rFonts w:cs="Arial" w:hAnsi="Arial" w:eastAsia="Arial" w:ascii="Arial"/>
          <w:b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Manufacture,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Perkeb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nan,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Pertani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dalam</w:t>
      </w:r>
      <w:r>
        <w:rPr>
          <w:rFonts w:cs="Arial" w:hAnsi="Arial" w:eastAsia="Arial" w:ascii="Arial"/>
          <w:b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b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uas,</w:t>
      </w:r>
      <w:r>
        <w:rPr>
          <w:rFonts w:cs="Arial" w:hAnsi="Arial" w:eastAsia="Arial" w:ascii="Arial"/>
          <w:b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Pertambang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serta</w:t>
      </w:r>
      <w:r>
        <w:rPr>
          <w:rFonts w:cs="Arial" w:hAnsi="Arial" w:eastAsia="Arial" w:ascii="Arial"/>
          <w:b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bidang</w:t>
      </w:r>
      <w:r>
        <w:rPr>
          <w:rFonts w:cs="Arial" w:hAnsi="Arial" w:eastAsia="Arial" w:ascii="Arial"/>
          <w:b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jas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;</w:t>
      </w:r>
      <w:r>
        <w:rPr>
          <w:rFonts w:cs="Arial" w:hAnsi="Arial" w:eastAsia="Arial" w:ascii="Arial"/>
          <w:b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baik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berupa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kayaan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berwujud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(tangible)</w:t>
      </w:r>
      <w:r>
        <w:rPr>
          <w:rFonts w:cs="Arial" w:hAnsi="Arial" w:eastAsia="Arial" w:ascii="Arial"/>
          <w:b/>
          <w:i/>
          <w:spacing w:val="-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maupun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tak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berwujud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(intangible).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80"/>
        <w:ind w:left="270" w:right="4657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•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spacing w:val="3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Penelitian</w:t>
      </w:r>
      <w:r>
        <w:rPr>
          <w:rFonts w:cs="Arial" w:hAnsi="Arial" w:eastAsia="Arial" w:ascii="Arial"/>
          <w:b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Pasar</w:t>
      </w:r>
      <w:r>
        <w:rPr>
          <w:rFonts w:cs="Arial" w:hAnsi="Arial" w:eastAsia="Arial" w:ascii="Arial"/>
          <w:b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(</w:t>
      </w:r>
      <w:r>
        <w:rPr>
          <w:rFonts w:cs="Arial" w:hAnsi="Arial" w:eastAsia="Arial" w:ascii="Arial"/>
          <w:b/>
          <w:i/>
          <w:spacing w:val="-3"/>
          <w:w w:val="100"/>
          <w:sz w:val="22"/>
          <w:szCs w:val="22"/>
        </w:rPr>
        <w:t>M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arket</w:t>
      </w:r>
      <w:r>
        <w:rPr>
          <w:rFonts w:cs="Arial" w:hAnsi="Arial" w:eastAsia="Arial" w:ascii="Arial"/>
          <w:b/>
          <w:i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Research)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620" w:val="left"/>
        </w:tabs>
        <w:jc w:val="both"/>
        <w:spacing w:before="91" w:lineRule="auto" w:line="250"/>
        <w:ind w:left="630" w:right="81" w:hanging="360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•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ab/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y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un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3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Studi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Kela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</w:rPr>
        <w:t>y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k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3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Pr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o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y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3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(baik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</w:rPr>
        <w:t>y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kan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3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secara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3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f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/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lok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si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maupun</w:t>
      </w:r>
      <w:r>
        <w:rPr>
          <w:rFonts w:cs="Arial" w:hAnsi="Arial" w:eastAsia="Arial" w:ascii="Arial"/>
          <w:b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secara</w:t>
      </w:r>
      <w:r>
        <w:rPr>
          <w:rFonts w:cs="Arial" w:hAnsi="Arial" w:eastAsia="Arial" w:ascii="Arial"/>
          <w:b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ekonomi</w:t>
      </w:r>
      <w:r>
        <w:rPr>
          <w:rFonts w:cs="Arial" w:hAnsi="Arial" w:eastAsia="Arial" w:ascii="Arial"/>
          <w:b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b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keuangann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</w:rPr>
        <w:t>y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620" w:val="left"/>
        </w:tabs>
        <w:jc w:val="both"/>
        <w:spacing w:before="79" w:lineRule="auto" w:line="250"/>
        <w:ind w:left="630" w:right="82" w:hanging="360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•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ab/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nil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ian</w:t>
      </w:r>
      <w:r>
        <w:rPr>
          <w:rFonts w:cs="Arial" w:hAnsi="Arial" w:eastAsia="Arial" w:ascii="Arial"/>
          <w:b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Usaha</w:t>
      </w:r>
      <w:r>
        <w:rPr>
          <w:rFonts w:cs="Arial" w:hAnsi="Arial" w:eastAsia="Arial" w:ascii="Arial"/>
          <w:b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(Business</w:t>
      </w:r>
      <w:r>
        <w:rPr>
          <w:rFonts w:cs="Arial" w:hAnsi="Arial" w:eastAsia="Arial" w:ascii="Arial"/>
          <w:b/>
          <w:i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Valua</w:t>
      </w:r>
      <w:r>
        <w:rPr>
          <w:rFonts w:cs="Arial" w:hAnsi="Arial" w:eastAsia="Arial" w:ascii="Arial"/>
          <w:b/>
          <w:i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ion)</w:t>
      </w:r>
      <w:r>
        <w:rPr>
          <w:rFonts w:cs="Arial" w:hAnsi="Arial" w:eastAsia="Arial" w:ascii="Arial"/>
          <w:b/>
          <w:i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b/>
          <w:spacing w:val="1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Studi-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tudi</w:t>
      </w:r>
      <w:r>
        <w:rPr>
          <w:rFonts w:cs="Arial" w:hAnsi="Arial" w:eastAsia="Arial" w:ascii="Arial"/>
          <w:b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in</w:t>
      </w:r>
      <w:r>
        <w:rPr>
          <w:rFonts w:cs="Arial" w:hAnsi="Arial" w:eastAsia="Arial" w:ascii="Arial"/>
          <w:b/>
          <w:spacing w:val="1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jenis</w:t>
      </w:r>
      <w:r>
        <w:rPr>
          <w:rFonts w:cs="Arial" w:hAnsi="Arial" w:eastAsia="Arial" w:ascii="Arial"/>
          <w:b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sang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diperlukan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kalangan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dunia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usaha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80"/>
        <w:ind w:left="270" w:right="1118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•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spacing w:val="3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Pengawasan/monitoring</w:t>
      </w:r>
      <w:r>
        <w:rPr>
          <w:rFonts w:cs="Arial" w:hAnsi="Arial" w:eastAsia="Arial" w:ascii="Arial"/>
          <w:spacing w:val="-2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pelaksanaan</w:t>
      </w:r>
      <w:r>
        <w:rPr>
          <w:rFonts w:cs="Arial" w:hAnsi="Arial" w:eastAsia="Arial" w:ascii="Arial"/>
          <w:spacing w:val="-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proyek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Restrukturisasi</w:t>
      </w:r>
      <w:r>
        <w:rPr>
          <w:rFonts w:cs="Arial" w:hAnsi="Arial" w:eastAsia="Arial" w:ascii="Arial"/>
          <w:b/>
          <w:spacing w:val="-1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Usaha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0"/>
        <w:ind w:left="270" w:right="83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Lingkup</w:t>
      </w:r>
      <w:r>
        <w:rPr>
          <w:rFonts w:cs="Arial" w:hAnsi="Arial" w:eastAsia="Arial" w:ascii="Arial"/>
          <w:spacing w:val="4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jasa</w:t>
      </w:r>
      <w:r>
        <w:rPr>
          <w:rFonts w:cs="Arial" w:hAnsi="Arial" w:eastAsia="Arial" w:ascii="Arial"/>
          <w:spacing w:val="5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aha</w:t>
      </w:r>
      <w:r>
        <w:rPr>
          <w:rFonts w:cs="Arial" w:hAnsi="Arial" w:eastAsia="Arial" w:ascii="Arial"/>
          <w:spacing w:val="4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ebut</w:t>
      </w:r>
      <w:r>
        <w:rPr>
          <w:rFonts w:cs="Arial" w:hAnsi="Arial" w:eastAsia="Arial" w:ascii="Arial"/>
          <w:spacing w:val="4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</w:t>
      </w:r>
      <w:r>
        <w:rPr>
          <w:rFonts w:cs="Arial" w:hAnsi="Arial" w:eastAsia="Arial" w:ascii="Arial"/>
          <w:spacing w:val="5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</w:t>
      </w:r>
      <w:r>
        <w:rPr>
          <w:rFonts w:cs="Arial" w:hAnsi="Arial" w:eastAsia="Arial" w:ascii="Arial"/>
          <w:spacing w:val="5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pada</w:t>
      </w:r>
      <w:r>
        <w:rPr>
          <w:rFonts w:cs="Arial" w:hAnsi="Arial" w:eastAsia="Arial" w:ascii="Arial"/>
          <w:spacing w:val="5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sarnya</w:t>
      </w:r>
      <w:r>
        <w:rPr>
          <w:rFonts w:cs="Arial" w:hAnsi="Arial" w:eastAsia="Arial" w:ascii="Arial"/>
          <w:spacing w:val="4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adalah</w:t>
      </w:r>
      <w:r>
        <w:rPr>
          <w:rFonts w:cs="Arial" w:hAnsi="Arial" w:eastAsia="Arial" w:ascii="Arial"/>
          <w:spacing w:val="4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5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embantu</w:t>
      </w:r>
      <w:r>
        <w:rPr>
          <w:rFonts w:cs="Arial" w:hAnsi="Arial" w:eastAsia="Arial" w:ascii="Arial"/>
          <w:spacing w:val="4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nia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usaha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dalam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keperluan.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580" w:val="left"/>
        </w:tabs>
        <w:jc w:val="both"/>
        <w:spacing w:before="72" w:lineRule="auto" w:line="284"/>
        <w:ind w:left="600" w:right="114" w:hanging="36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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Kebutuhan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tapan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nilai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agunan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dalam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rangka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danaan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investasi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maupun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sz w:val="22"/>
          <w:szCs w:val="22"/>
        </w:rPr>
        <w:t>perluasan/pengembangan</w:t>
      </w:r>
      <w:r>
        <w:rPr>
          <w:rFonts w:cs="Arial" w:hAnsi="Arial" w:eastAsia="Arial" w:ascii="Arial"/>
          <w:spacing w:val="0"/>
          <w:w w:val="99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usaha.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1"/>
        <w:ind w:left="240" w:right="3129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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Likuidasi,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Akuisisi,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maupun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Merger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suatu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perusahaan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47"/>
        <w:ind w:left="240" w:right="1028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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Manajemen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Perusahaan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penyusunan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strategi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usaha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operasional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47"/>
        <w:ind w:left="240" w:right="113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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Penetapan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Aktiva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tuk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Penyusunan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Laporan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Tah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nan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Perus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haan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(Ann</w:t>
      </w:r>
      <w:r>
        <w:rPr>
          <w:rFonts w:cs="Arial" w:hAnsi="Arial" w:eastAsia="Arial" w:ascii="Arial"/>
          <w:b/>
          <w:i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600"/>
      </w:pP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Report).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47"/>
        <w:ind w:left="240" w:right="113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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Penetapan</w:t>
      </w:r>
      <w:r>
        <w:rPr>
          <w:rFonts w:cs="Arial" w:hAnsi="Arial" w:eastAsia="Arial" w:ascii="Arial"/>
          <w:spacing w:val="1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lai</w:t>
      </w:r>
      <w:r>
        <w:rPr>
          <w:rFonts w:cs="Arial" w:hAnsi="Arial" w:eastAsia="Arial" w:ascii="Arial"/>
          <w:spacing w:val="2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Saham</w:t>
      </w:r>
      <w:r>
        <w:rPr>
          <w:rFonts w:cs="Arial" w:hAnsi="Arial" w:eastAsia="Arial" w:ascii="Arial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baik</w:t>
      </w:r>
      <w:r>
        <w:rPr>
          <w:rFonts w:cs="Arial" w:hAnsi="Arial" w:eastAsia="Arial" w:ascii="Arial"/>
          <w:spacing w:val="2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tuk</w:t>
      </w:r>
      <w:r>
        <w:rPr>
          <w:rFonts w:cs="Arial" w:hAnsi="Arial" w:eastAsia="Arial" w:ascii="Arial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keperluan</w:t>
      </w:r>
      <w:r>
        <w:rPr>
          <w:rFonts w:cs="Arial" w:hAnsi="Arial" w:eastAsia="Arial" w:ascii="Arial"/>
          <w:spacing w:val="1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intern</w:t>
      </w:r>
      <w:r>
        <w:rPr>
          <w:rFonts w:cs="Arial" w:hAnsi="Arial" w:eastAsia="Arial" w:ascii="Arial"/>
          <w:spacing w:val="2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maupun</w:t>
      </w:r>
      <w:r>
        <w:rPr>
          <w:rFonts w:cs="Arial" w:hAnsi="Arial" w:eastAsia="Arial" w:ascii="Arial"/>
          <w:spacing w:val="2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dalam</w:t>
      </w:r>
      <w:r>
        <w:rPr>
          <w:rFonts w:cs="Arial" w:hAnsi="Arial" w:eastAsia="Arial" w:ascii="Arial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gka</w:t>
      </w:r>
      <w:r>
        <w:rPr>
          <w:rFonts w:cs="Arial" w:hAnsi="Arial" w:eastAsia="Arial" w:ascii="Arial"/>
          <w:spacing w:val="2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Going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600"/>
      </w:pP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Public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47"/>
        <w:ind w:left="240" w:right="2333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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Asuransi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dalam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rangka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menetapkan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nilai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penggantian</w:t>
      </w:r>
      <w:r>
        <w:rPr>
          <w:rFonts w:cs="Arial" w:hAnsi="Arial" w:eastAsia="Arial" w:ascii="Arial"/>
          <w:spacing w:val="-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(Claim)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47"/>
        <w:ind w:left="240" w:right="3102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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Perpajakan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khususnya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konsultasi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bidang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Properti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Tax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47"/>
        <w:ind w:left="240" w:right="1319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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Analisis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Investasi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berkaitan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dengan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strategi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perencanaan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keuangan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580" w:val="left"/>
        </w:tabs>
        <w:jc w:val="both"/>
        <w:spacing w:before="47" w:lineRule="auto" w:line="284"/>
        <w:ind w:left="600" w:right="114" w:hanging="360"/>
        <w:sectPr>
          <w:pgSz w:w="12240" w:h="15840"/>
          <w:pgMar w:top="1480" w:bottom="280" w:left="1720" w:right="1540"/>
        </w:sectPr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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wasan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nitoring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pelaksanaan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pembangu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royek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sehubungan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dengan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kesesuaian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perencanaan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dari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aspek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teknis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maupun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anggaran.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31"/>
        <w:ind w:left="344" w:right="7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Sedangkan</w:t>
      </w:r>
      <w:r>
        <w:rPr>
          <w:rFonts w:cs="Arial" w:hAnsi="Arial" w:eastAsia="Arial" w:ascii="Arial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anan</w:t>
      </w:r>
      <w:r>
        <w:rPr>
          <w:rFonts w:cs="Arial" w:hAnsi="Arial" w:eastAsia="Arial" w:ascii="Arial"/>
          <w:spacing w:val="2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j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asa</w:t>
      </w:r>
      <w:r>
        <w:rPr>
          <w:rFonts w:cs="Arial" w:hAnsi="Arial" w:eastAsia="Arial" w:ascii="Arial"/>
          <w:spacing w:val="3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lainnya</w:t>
      </w:r>
      <w:r>
        <w:rPr>
          <w:rFonts w:cs="Arial" w:hAnsi="Arial" w:eastAsia="Arial" w:ascii="Arial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tap</w:t>
      </w:r>
      <w:r>
        <w:rPr>
          <w:rFonts w:cs="Arial" w:hAnsi="Arial" w:eastAsia="Arial" w:ascii="Arial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dilaksanakan</w:t>
      </w:r>
      <w:r>
        <w:rPr>
          <w:rFonts w:cs="Arial" w:hAnsi="Arial" w:eastAsia="Arial" w:ascii="Arial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oleh</w:t>
      </w:r>
      <w:r>
        <w:rPr>
          <w:rFonts w:cs="Arial" w:hAnsi="Arial" w:eastAsia="Arial" w:ascii="Arial"/>
          <w:spacing w:val="3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KJPP</w:t>
      </w:r>
      <w:r>
        <w:rPr>
          <w:rFonts w:cs="Arial" w:hAnsi="Arial" w:eastAsia="Arial" w:ascii="Arial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11"/>
        <w:ind w:left="344" w:right="7177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yaitu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meliputi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50"/>
        <w:ind w:left="722" w:right="91" w:hanging="36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Project</w:t>
      </w:r>
      <w:r>
        <w:rPr>
          <w:rFonts w:cs="Arial" w:hAnsi="Arial" w:eastAsia="Arial" w:ascii="Arial"/>
          <w:b/>
          <w:i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-3"/>
          <w:w w:val="100"/>
          <w:sz w:val="22"/>
          <w:szCs w:val="22"/>
        </w:rPr>
        <w:t>M</w:t>
      </w:r>
      <w:r>
        <w:rPr>
          <w:rFonts w:cs="Arial" w:hAnsi="Arial" w:eastAsia="Arial" w:ascii="Arial"/>
          <w:b/>
          <w:i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nagement,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yaitu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membantu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pengelolaan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pela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sanaan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mbangunan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proyek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guna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mewujudkan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keberhasilan</w:t>
      </w:r>
      <w:r>
        <w:rPr>
          <w:rFonts w:cs="Arial" w:hAnsi="Arial" w:eastAsia="Arial" w:ascii="Arial"/>
          <w:spacing w:val="-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proyek.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50"/>
        <w:ind w:left="722" w:right="90" w:hanging="36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Cor</w:t>
      </w:r>
      <w:r>
        <w:rPr>
          <w:rFonts w:cs="Arial" w:hAnsi="Arial" w:eastAsia="Arial" w:ascii="Arial"/>
          <w:b/>
          <w:i/>
          <w:spacing w:val="1"/>
          <w:w w:val="100"/>
          <w:sz w:val="22"/>
          <w:szCs w:val="22"/>
        </w:rPr>
        <w:t>p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orate</w:t>
      </w:r>
      <w:r>
        <w:rPr>
          <w:rFonts w:cs="Arial" w:hAnsi="Arial" w:eastAsia="Arial" w:ascii="Arial"/>
          <w:b/>
          <w:i/>
          <w:spacing w:val="5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i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set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-3"/>
          <w:w w:val="100"/>
          <w:sz w:val="22"/>
          <w:szCs w:val="22"/>
        </w:rPr>
        <w:t>M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i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agement,</w:t>
      </w:r>
      <w:r>
        <w:rPr>
          <w:rFonts w:cs="Arial" w:hAnsi="Arial" w:eastAsia="Arial" w:ascii="Arial"/>
          <w:b/>
          <w:i/>
          <w:spacing w:val="5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engel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laan</w:t>
      </w:r>
      <w:r>
        <w:rPr>
          <w:rFonts w:cs="Arial" w:hAnsi="Arial" w:eastAsia="Arial" w:ascii="Arial"/>
          <w:spacing w:val="5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harta</w:t>
      </w:r>
      <w:r>
        <w:rPr>
          <w:rFonts w:cs="Arial" w:hAnsi="Arial" w:eastAsia="Arial" w:ascii="Arial"/>
          <w:spacing w:val="5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kekayaan</w:t>
      </w:r>
      <w:r>
        <w:rPr>
          <w:rFonts w:cs="Arial" w:hAnsi="Arial" w:eastAsia="Arial" w:ascii="Arial"/>
          <w:spacing w:val="5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guna</w:t>
      </w:r>
      <w:r>
        <w:rPr>
          <w:rFonts w:cs="Arial" w:hAnsi="Arial" w:eastAsia="Arial" w:ascii="Arial"/>
          <w:spacing w:val="5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membantu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dunia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usaha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dalam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goptimalkan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pengelola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kekayaan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dimi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iki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secara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adu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rategi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ncanaan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pengambilan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keput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dalam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rangka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pengembangan</w:t>
      </w:r>
      <w:r>
        <w:rPr>
          <w:rFonts w:cs="Arial" w:hAnsi="Arial" w:eastAsia="Arial" w:ascii="Arial"/>
          <w:spacing w:val="-1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usaha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masa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depan.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50"/>
        <w:ind w:left="722" w:right="92" w:hanging="36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Pr</w:t>
      </w:r>
      <w:r>
        <w:rPr>
          <w:rFonts w:cs="Arial" w:hAnsi="Arial" w:eastAsia="Arial" w:ascii="Arial"/>
          <w:b/>
          <w:i/>
          <w:spacing w:val="1"/>
          <w:w w:val="100"/>
          <w:sz w:val="22"/>
          <w:szCs w:val="22"/>
        </w:rPr>
        <w:t>o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perty</w:t>
      </w:r>
      <w:r>
        <w:rPr>
          <w:rFonts w:cs="Arial" w:hAnsi="Arial" w:eastAsia="Arial" w:ascii="Arial"/>
          <w:b/>
          <w:i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b/>
          <w:i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nagem</w:t>
      </w:r>
      <w:r>
        <w:rPr>
          <w:rFonts w:cs="Arial" w:hAnsi="Arial" w:eastAsia="Arial" w:ascii="Arial"/>
          <w:b/>
          <w:i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nt,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bagaimana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membantu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dunia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usaha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dalam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bidang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pengel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laan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araan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operti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sehingga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memberikan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nfa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maksimal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terhadap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umur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bangunan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nilai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ekonomisnya.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50"/>
        <w:ind w:left="722" w:right="91" w:hanging="36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Pr</w:t>
      </w:r>
      <w:r>
        <w:rPr>
          <w:rFonts w:cs="Arial" w:hAnsi="Arial" w:eastAsia="Arial" w:ascii="Arial"/>
          <w:b/>
          <w:i/>
          <w:spacing w:val="1"/>
          <w:w w:val="100"/>
          <w:sz w:val="22"/>
          <w:szCs w:val="22"/>
        </w:rPr>
        <w:t>o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perty</w:t>
      </w:r>
      <w:r>
        <w:rPr>
          <w:rFonts w:cs="Arial" w:hAnsi="Arial" w:eastAsia="Arial" w:ascii="Arial"/>
          <w:b/>
          <w:i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Agency,</w:t>
      </w:r>
      <w:r>
        <w:rPr>
          <w:rFonts w:cs="Arial" w:hAnsi="Arial" w:eastAsia="Arial" w:ascii="Arial"/>
          <w:b/>
          <w:i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mbantu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dunia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usaha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lam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jual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maupun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sewa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ti</w:t>
      </w:r>
      <w:r>
        <w:rPr>
          <w:rFonts w:cs="Arial" w:hAnsi="Arial" w:eastAsia="Arial" w:ascii="Arial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ingga</w:t>
      </w:r>
      <w:r>
        <w:rPr>
          <w:rFonts w:cs="Arial" w:hAnsi="Arial" w:eastAsia="Arial" w:ascii="Arial"/>
          <w:spacing w:val="2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dapat</w:t>
      </w:r>
      <w:r>
        <w:rPr>
          <w:rFonts w:cs="Arial" w:hAnsi="Arial" w:eastAsia="Arial" w:ascii="Arial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dijamin</w:t>
      </w:r>
      <w:r>
        <w:rPr>
          <w:rFonts w:cs="Arial" w:hAnsi="Arial" w:eastAsia="Arial" w:ascii="Arial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ndapat</w:t>
      </w:r>
      <w:r>
        <w:rPr>
          <w:rFonts w:cs="Arial" w:hAnsi="Arial" w:eastAsia="Arial" w:ascii="Arial"/>
          <w:spacing w:val="2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sil</w:t>
      </w:r>
      <w:r>
        <w:rPr>
          <w:rFonts w:cs="Arial" w:hAnsi="Arial" w:eastAsia="Arial" w:ascii="Arial"/>
          <w:spacing w:val="2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tra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saksi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dengan</w:t>
      </w:r>
      <w:r>
        <w:rPr>
          <w:rFonts w:cs="Arial" w:hAnsi="Arial" w:eastAsia="Arial" w:ascii="Arial"/>
          <w:spacing w:val="2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nil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3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manf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paling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optimal,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serta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kepastian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hukum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informasi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obyektif.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50"/>
        <w:ind w:left="722" w:right="89" w:hanging="36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Pr</w:t>
      </w:r>
      <w:r>
        <w:rPr>
          <w:rFonts w:cs="Arial" w:hAnsi="Arial" w:eastAsia="Arial" w:ascii="Arial"/>
          <w:b/>
          <w:i/>
          <w:spacing w:val="1"/>
          <w:w w:val="100"/>
          <w:sz w:val="22"/>
          <w:szCs w:val="22"/>
        </w:rPr>
        <w:t>o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perty</w:t>
      </w:r>
      <w:r>
        <w:rPr>
          <w:rFonts w:cs="Arial" w:hAnsi="Arial" w:eastAsia="Arial" w:ascii="Arial"/>
          <w:b/>
          <w:i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arketing</w:t>
      </w:r>
      <w:r>
        <w:rPr>
          <w:rFonts w:cs="Arial" w:hAnsi="Arial" w:eastAsia="Arial" w:ascii="Arial"/>
          <w:b/>
          <w:i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b/>
          <w:i/>
          <w:spacing w:val="1"/>
          <w:w w:val="100"/>
          <w:sz w:val="22"/>
          <w:szCs w:val="22"/>
        </w:rPr>
        <w:t>o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nsultancy,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membantu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dunia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usaha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bidang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perti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melakukan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mark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review,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analysis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penyusunan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rketing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plan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nd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tegy,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sehingga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pengemban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an/pembangunan</w:t>
      </w:r>
      <w:r>
        <w:rPr>
          <w:rFonts w:cs="Arial" w:hAnsi="Arial" w:eastAsia="Arial" w:ascii="Arial"/>
          <w:spacing w:val="4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erhasil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mencapai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kinerja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maksimal.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50"/>
        <w:ind w:left="722" w:right="89" w:hanging="36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Financial</w:t>
      </w:r>
      <w:r>
        <w:rPr>
          <w:rFonts w:cs="Arial" w:hAnsi="Arial" w:eastAsia="Arial" w:ascii="Arial"/>
          <w:b/>
          <w:i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Advisory,</w:t>
      </w:r>
      <w:r>
        <w:rPr>
          <w:rFonts w:cs="Arial" w:hAnsi="Arial" w:eastAsia="Arial" w:ascii="Arial"/>
          <w:b/>
          <w:i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embantu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unia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usaha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dalam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bida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Corporate</w:t>
      </w:r>
      <w:r>
        <w:rPr>
          <w:rFonts w:cs="Arial" w:hAnsi="Arial" w:eastAsia="Arial" w:ascii="Arial"/>
          <w:i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Finance</w:t>
      </w:r>
      <w:r>
        <w:rPr>
          <w:rFonts w:cs="Arial" w:hAnsi="Arial" w:eastAsia="Arial" w:ascii="Arial"/>
          <w:i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Str</w:t>
      </w:r>
      <w:r>
        <w:rPr>
          <w:rFonts w:cs="Arial" w:hAnsi="Arial" w:eastAsia="Arial" w:ascii="Arial"/>
          <w:i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tegy,</w:t>
      </w:r>
      <w:r>
        <w:rPr>
          <w:rFonts w:cs="Arial" w:hAnsi="Arial" w:eastAsia="Arial" w:ascii="Arial"/>
          <w:i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Business</w:t>
      </w:r>
      <w:r>
        <w:rPr>
          <w:rFonts w:cs="Arial" w:hAnsi="Arial" w:eastAsia="Arial" w:ascii="Arial"/>
          <w:i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Va</w:t>
      </w:r>
      <w:r>
        <w:rPr>
          <w:rFonts w:cs="Arial" w:hAnsi="Arial" w:eastAsia="Arial" w:ascii="Arial"/>
          <w:i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uation,</w:t>
      </w:r>
      <w:r>
        <w:rPr>
          <w:rFonts w:cs="Arial" w:hAnsi="Arial" w:eastAsia="Arial" w:ascii="Arial"/>
          <w:i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i/>
          <w:spacing w:val="1"/>
          <w:w w:val="100"/>
          <w:sz w:val="22"/>
          <w:szCs w:val="22"/>
        </w:rPr>
        <w:t>b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i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Restruct</w:t>
      </w:r>
      <w:r>
        <w:rPr>
          <w:rFonts w:cs="Arial" w:hAnsi="Arial" w:eastAsia="Arial" w:ascii="Arial"/>
          <w:i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i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ing,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Due</w:t>
      </w:r>
      <w:r>
        <w:rPr>
          <w:rFonts w:cs="Arial" w:hAnsi="Arial" w:eastAsia="Arial" w:ascii="Arial"/>
          <w:i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i/>
          <w:spacing w:val="2"/>
          <w:w w:val="100"/>
          <w:sz w:val="22"/>
          <w:szCs w:val="22"/>
        </w:rPr>
        <w:t>i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i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igence,</w:t>
      </w:r>
      <w:r>
        <w:rPr>
          <w:rFonts w:cs="Arial" w:hAnsi="Arial" w:eastAsia="Arial" w:ascii="Arial"/>
          <w:i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anag</w:t>
      </w:r>
      <w:r>
        <w:rPr>
          <w:rFonts w:cs="Arial" w:hAnsi="Arial" w:eastAsia="Arial" w:ascii="Arial"/>
          <w:i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i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ent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spacing w:val="0"/>
          <w:w w:val="100"/>
          <w:sz w:val="22"/>
          <w:szCs w:val="22"/>
        </w:rPr>
        <w:t>Audit.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50"/>
        <w:ind w:left="362" w:right="9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4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pekerjaan-pekerjaan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3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diat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4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4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bekerjasama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4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(mitra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kerja)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4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gan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PT</w:t>
      </w:r>
      <w:r>
        <w:rPr>
          <w:rFonts w:cs="Arial" w:hAnsi="Arial" w:eastAsia="Arial" w:ascii="Arial"/>
          <w:spacing w:val="4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ODEV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DUB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SYNE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(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ODEV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3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PT</w:t>
      </w:r>
      <w:r>
        <w:rPr>
          <w:rFonts w:cs="Arial" w:hAnsi="Arial" w:eastAsia="Arial" w:ascii="Arial"/>
          <w:spacing w:val="4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J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4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LE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Institusi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lain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relevan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terkait.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50"/>
        <w:ind w:left="346" w:right="105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peke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jaan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terseb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kami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memili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tenaga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hli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tap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tidak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dengan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lat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belakang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pendi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ikan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maupun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pengalaman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memadai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beraga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diantaran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dalam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bidang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Teknik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Bangun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stri,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Ekonomi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Manajemen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Akuntansi,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Teknologi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Hasil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Pertanian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Agronomi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serta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Properti.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50"/>
        <w:ind w:left="346" w:right="107"/>
        <w:sectPr>
          <w:pgSz w:w="12240" w:h="15840"/>
          <w:pgMar w:top="1480" w:bottom="280" w:left="1720" w:right="1560"/>
        </w:sectPr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Semoga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rusah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ini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menjadi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ahan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timbangan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pil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han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bagi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semua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pihak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membutuhkan</w:t>
      </w:r>
      <w:r>
        <w:rPr>
          <w:rFonts w:cs="Arial" w:hAnsi="Arial" w:eastAsia="Arial" w:ascii="Arial"/>
          <w:spacing w:val="-1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jasa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pelayanan</w:t>
      </w:r>
      <w:r>
        <w:rPr>
          <w:rFonts w:cs="Arial" w:hAnsi="Arial" w:eastAsia="Arial" w:ascii="Arial"/>
          <w:spacing w:val="5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FAST.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40"/>
          <w:szCs w:val="40"/>
        </w:rPr>
        <w:jc w:val="center"/>
        <w:spacing w:before="54" w:lineRule="auto" w:line="250"/>
        <w:ind w:left="1019" w:right="681" w:hanging="113"/>
      </w:pPr>
      <w:r>
        <w:rPr>
          <w:rFonts w:cs="Arial" w:hAnsi="Arial" w:eastAsia="Arial" w:ascii="Arial"/>
          <w:b/>
          <w:color w:val="000099"/>
          <w:spacing w:val="-20"/>
          <w:w w:val="98"/>
          <w:sz w:val="40"/>
          <w:szCs w:val="40"/>
        </w:rPr>
        <w:t>KJP</w:t>
      </w:r>
      <w:r>
        <w:rPr>
          <w:rFonts w:cs="Arial" w:hAnsi="Arial" w:eastAsia="Arial" w:ascii="Arial"/>
          <w:b/>
          <w:color w:val="000099"/>
          <w:spacing w:val="0"/>
          <w:w w:val="98"/>
          <w:sz w:val="40"/>
          <w:szCs w:val="40"/>
        </w:rPr>
        <w:t>P</w:t>
      </w:r>
      <w:r>
        <w:rPr>
          <w:rFonts w:cs="Arial" w:hAnsi="Arial" w:eastAsia="Arial" w:ascii="Arial"/>
          <w:b/>
          <w:color w:val="000099"/>
          <w:spacing w:val="-31"/>
          <w:w w:val="98"/>
          <w:sz w:val="40"/>
          <w:szCs w:val="40"/>
        </w:rPr>
        <w:t> </w:t>
      </w:r>
      <w:r>
        <w:rPr>
          <w:rFonts w:cs="Arial" w:hAnsi="Arial" w:eastAsia="Arial" w:ascii="Arial"/>
          <w:b/>
          <w:color w:val="000099"/>
          <w:spacing w:val="-20"/>
          <w:w w:val="98"/>
          <w:sz w:val="40"/>
          <w:szCs w:val="40"/>
        </w:rPr>
        <w:t>FIRMA</w:t>
      </w:r>
      <w:r>
        <w:rPr>
          <w:rFonts w:cs="Arial" w:hAnsi="Arial" w:eastAsia="Arial" w:ascii="Arial"/>
          <w:b/>
          <w:color w:val="000099"/>
          <w:spacing w:val="0"/>
          <w:w w:val="98"/>
          <w:sz w:val="40"/>
          <w:szCs w:val="40"/>
        </w:rPr>
        <w:t>N</w:t>
      </w:r>
      <w:r>
        <w:rPr>
          <w:rFonts w:cs="Arial" w:hAnsi="Arial" w:eastAsia="Arial" w:ascii="Arial"/>
          <w:b/>
          <w:color w:val="000099"/>
          <w:spacing w:val="-19"/>
          <w:w w:val="98"/>
          <w:sz w:val="40"/>
          <w:szCs w:val="40"/>
        </w:rPr>
        <w:t> </w:t>
      </w:r>
      <w:r>
        <w:rPr>
          <w:rFonts w:cs="Arial" w:hAnsi="Arial" w:eastAsia="Arial" w:ascii="Arial"/>
          <w:b/>
          <w:color w:val="000099"/>
          <w:spacing w:val="-20"/>
          <w:w w:val="100"/>
          <w:sz w:val="40"/>
          <w:szCs w:val="40"/>
        </w:rPr>
        <w:t>SU</w:t>
      </w:r>
      <w:r>
        <w:rPr>
          <w:rFonts w:cs="Arial" w:hAnsi="Arial" w:eastAsia="Arial" w:ascii="Arial"/>
          <w:b/>
          <w:color w:val="000099"/>
          <w:spacing w:val="-34"/>
          <w:w w:val="100"/>
          <w:sz w:val="40"/>
          <w:szCs w:val="40"/>
        </w:rPr>
        <w:t>R</w:t>
      </w:r>
      <w:r>
        <w:rPr>
          <w:rFonts w:cs="Arial" w:hAnsi="Arial" w:eastAsia="Arial" w:ascii="Arial"/>
          <w:b/>
          <w:color w:val="000099"/>
          <w:spacing w:val="-55"/>
          <w:w w:val="100"/>
          <w:sz w:val="40"/>
          <w:szCs w:val="40"/>
        </w:rPr>
        <w:t>Y</w:t>
      </w:r>
      <w:r>
        <w:rPr>
          <w:rFonts w:cs="Arial" w:hAnsi="Arial" w:eastAsia="Arial" w:ascii="Arial"/>
          <w:b/>
          <w:color w:val="000099"/>
          <w:spacing w:val="-19"/>
          <w:w w:val="100"/>
          <w:sz w:val="40"/>
          <w:szCs w:val="40"/>
        </w:rPr>
        <w:t>A</w:t>
      </w:r>
      <w:r>
        <w:rPr>
          <w:rFonts w:cs="Arial" w:hAnsi="Arial" w:eastAsia="Arial" w:ascii="Arial"/>
          <w:b/>
          <w:color w:val="000099"/>
          <w:spacing w:val="-19"/>
          <w:w w:val="100"/>
          <w:sz w:val="40"/>
          <w:szCs w:val="40"/>
        </w:rPr>
        <w:t>N</w:t>
      </w:r>
      <w:r>
        <w:rPr>
          <w:rFonts w:cs="Arial" w:hAnsi="Arial" w:eastAsia="Arial" w:ascii="Arial"/>
          <w:b/>
          <w:color w:val="000099"/>
          <w:spacing w:val="-28"/>
          <w:w w:val="100"/>
          <w:sz w:val="40"/>
          <w:szCs w:val="40"/>
        </w:rPr>
        <w:t>T</w:t>
      </w:r>
      <w:r>
        <w:rPr>
          <w:rFonts w:cs="Arial" w:hAnsi="Arial" w:eastAsia="Arial" w:ascii="Arial"/>
          <w:b/>
          <w:color w:val="000099"/>
          <w:spacing w:val="-20"/>
          <w:w w:val="100"/>
          <w:sz w:val="40"/>
          <w:szCs w:val="40"/>
        </w:rPr>
        <w:t>ORO</w:t>
      </w:r>
      <w:r>
        <w:rPr>
          <w:rFonts w:cs="Arial" w:hAnsi="Arial" w:eastAsia="Arial" w:ascii="Arial"/>
          <w:b/>
          <w:color w:val="000099"/>
          <w:spacing w:val="-44"/>
          <w:w w:val="100"/>
          <w:sz w:val="40"/>
          <w:szCs w:val="40"/>
        </w:rPr>
        <w:t> </w:t>
      </w:r>
      <w:r>
        <w:rPr>
          <w:rFonts w:cs="Arial" w:hAnsi="Arial" w:eastAsia="Arial" w:ascii="Arial"/>
          <w:b/>
          <w:color w:val="000099"/>
          <w:spacing w:val="-20"/>
          <w:w w:val="100"/>
          <w:sz w:val="40"/>
          <w:szCs w:val="40"/>
        </w:rPr>
        <w:t>SUGEN</w:t>
      </w:r>
      <w:r>
        <w:rPr>
          <w:rFonts w:cs="Arial" w:hAnsi="Arial" w:eastAsia="Arial" w:ascii="Arial"/>
          <w:b/>
          <w:color w:val="000099"/>
          <w:spacing w:val="0"/>
          <w:w w:val="100"/>
          <w:sz w:val="40"/>
          <w:szCs w:val="40"/>
        </w:rPr>
        <w:t>G</w:t>
      </w:r>
      <w:r>
        <w:rPr>
          <w:rFonts w:cs="Arial" w:hAnsi="Arial" w:eastAsia="Arial" w:ascii="Arial"/>
          <w:b/>
          <w:color w:val="000099"/>
          <w:spacing w:val="-35"/>
          <w:w w:val="100"/>
          <w:sz w:val="40"/>
          <w:szCs w:val="40"/>
        </w:rPr>
        <w:t> </w:t>
      </w:r>
      <w:r>
        <w:rPr>
          <w:rFonts w:cs="Arial" w:hAnsi="Arial" w:eastAsia="Arial" w:ascii="Arial"/>
          <w:b/>
          <w:color w:val="000099"/>
          <w:spacing w:val="-20"/>
          <w:w w:val="100"/>
          <w:sz w:val="40"/>
          <w:szCs w:val="40"/>
        </w:rPr>
        <w:t>SUZ</w:t>
      </w:r>
      <w:r>
        <w:rPr>
          <w:rFonts w:cs="Arial" w:hAnsi="Arial" w:eastAsia="Arial" w:ascii="Arial"/>
          <w:b/>
          <w:color w:val="000099"/>
          <w:spacing w:val="0"/>
          <w:w w:val="100"/>
          <w:sz w:val="40"/>
          <w:szCs w:val="40"/>
        </w:rPr>
        <w:t>Y</w:t>
      </w:r>
      <w:r>
        <w:rPr>
          <w:rFonts w:cs="Arial" w:hAnsi="Arial" w:eastAsia="Arial" w:ascii="Arial"/>
          <w:b/>
          <w:color w:val="000099"/>
          <w:spacing w:val="-42"/>
          <w:w w:val="100"/>
          <w:sz w:val="40"/>
          <w:szCs w:val="40"/>
        </w:rPr>
        <w:t> </w:t>
      </w:r>
      <w:r>
        <w:rPr>
          <w:rFonts w:cs="Arial" w:hAnsi="Arial" w:eastAsia="Arial" w:ascii="Arial"/>
          <w:b/>
          <w:color w:val="000099"/>
          <w:spacing w:val="-20"/>
          <w:w w:val="98"/>
          <w:sz w:val="40"/>
          <w:szCs w:val="40"/>
        </w:rPr>
        <w:t>HAR</w:t>
      </w:r>
      <w:r>
        <w:rPr>
          <w:rFonts w:cs="Arial" w:hAnsi="Arial" w:eastAsia="Arial" w:ascii="Arial"/>
          <w:b/>
          <w:color w:val="000099"/>
          <w:spacing w:val="-27"/>
          <w:w w:val="98"/>
          <w:sz w:val="40"/>
          <w:szCs w:val="40"/>
        </w:rPr>
        <w:t>T</w:t>
      </w:r>
      <w:r>
        <w:rPr>
          <w:rFonts w:cs="Arial" w:hAnsi="Arial" w:eastAsia="Arial" w:ascii="Arial"/>
          <w:b/>
          <w:color w:val="000099"/>
          <w:spacing w:val="-20"/>
          <w:w w:val="98"/>
          <w:sz w:val="40"/>
          <w:szCs w:val="40"/>
        </w:rPr>
        <w:t>OM</w:t>
      </w:r>
      <w:r>
        <w:rPr>
          <w:rFonts w:cs="Arial" w:hAnsi="Arial" w:eastAsia="Arial" w:ascii="Arial"/>
          <w:b/>
          <w:color w:val="000099"/>
          <w:spacing w:val="0"/>
          <w:w w:val="98"/>
          <w:sz w:val="40"/>
          <w:szCs w:val="40"/>
        </w:rPr>
        <w:t>O</w:t>
      </w:r>
      <w:r>
        <w:rPr>
          <w:rFonts w:cs="Arial" w:hAnsi="Arial" w:eastAsia="Arial" w:ascii="Arial"/>
          <w:b/>
          <w:color w:val="000099"/>
          <w:spacing w:val="-15"/>
          <w:w w:val="98"/>
          <w:sz w:val="40"/>
          <w:szCs w:val="40"/>
        </w:rPr>
        <w:t> </w:t>
      </w:r>
      <w:r>
        <w:rPr>
          <w:rFonts w:cs="Arial" w:hAnsi="Arial" w:eastAsia="Arial" w:ascii="Arial"/>
          <w:b/>
          <w:color w:val="000099"/>
          <w:spacing w:val="-20"/>
          <w:w w:val="100"/>
          <w:sz w:val="40"/>
          <w:szCs w:val="40"/>
        </w:rPr>
        <w:t>DA</w:t>
      </w:r>
      <w:r>
        <w:rPr>
          <w:rFonts w:cs="Arial" w:hAnsi="Arial" w:eastAsia="Arial" w:ascii="Arial"/>
          <w:b/>
          <w:color w:val="000099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b/>
          <w:color w:val="000099"/>
          <w:spacing w:val="-44"/>
          <w:w w:val="100"/>
          <w:sz w:val="40"/>
          <w:szCs w:val="40"/>
        </w:rPr>
        <w:t> </w:t>
      </w:r>
      <w:r>
        <w:rPr>
          <w:rFonts w:cs="Arial" w:hAnsi="Arial" w:eastAsia="Arial" w:ascii="Arial"/>
          <w:b/>
          <w:color w:val="000099"/>
          <w:spacing w:val="-20"/>
          <w:w w:val="99"/>
          <w:sz w:val="40"/>
          <w:szCs w:val="40"/>
        </w:rPr>
        <w:t>REK</w:t>
      </w:r>
      <w:r>
        <w:rPr>
          <w:rFonts w:cs="Arial" w:hAnsi="Arial" w:eastAsia="Arial" w:ascii="Arial"/>
          <w:b/>
          <w:color w:val="000099"/>
          <w:spacing w:val="-19"/>
          <w:w w:val="99"/>
          <w:sz w:val="40"/>
          <w:szCs w:val="40"/>
        </w:rPr>
        <w:t>A</w:t>
      </w:r>
      <w:r>
        <w:rPr>
          <w:rFonts w:cs="Arial" w:hAnsi="Arial" w:eastAsia="Arial" w:ascii="Arial"/>
          <w:b/>
          <w:color w:val="000099"/>
          <w:spacing w:val="0"/>
          <w:w w:val="99"/>
          <w:sz w:val="40"/>
          <w:szCs w:val="40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4"/>
        <w:ind w:left="414"/>
      </w:pPr>
      <w:r>
        <w:pict>
          <v:shape type="#_x0000_t75" style="position:absolute;margin-left:341.64pt;margin-top:4.79862pt;width:174.84pt;height:52.74pt;mso-position-horizontal-relative:page;mso-position-vertical-relative:paragraph;z-index:-9328">
            <v:imagedata o:title="" r:id="rId8"/>
          </v:shape>
        </w:pict>
      </w:r>
      <w:r>
        <w:pict>
          <v:shape type="#_x0000_t75" style="width:227.52pt;height:128.04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39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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KANTOR</w:t>
      </w:r>
      <w:r>
        <w:rPr>
          <w:rFonts w:cs="Arial" w:hAnsi="Arial" w:eastAsia="Arial" w:ascii="Arial"/>
          <w:b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PUSAT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980"/>
      </w:pPr>
      <w:r>
        <w:rPr>
          <w:rFonts w:cs="Arial" w:hAnsi="Arial" w:eastAsia="Arial" w:ascii="Arial"/>
          <w:spacing w:val="1"/>
          <w:w w:val="100"/>
          <w:sz w:val="20"/>
          <w:szCs w:val="20"/>
        </w:rPr>
        <w:t>J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l.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nda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No.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19,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M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ent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eng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980"/>
      </w:pPr>
      <w:r>
        <w:rPr>
          <w:rFonts w:cs="Arial" w:hAnsi="Arial" w:eastAsia="Arial" w:ascii="Arial"/>
          <w:spacing w:val="1"/>
          <w:w w:val="100"/>
          <w:sz w:val="20"/>
          <w:szCs w:val="20"/>
        </w:rPr>
        <w:t>J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rta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u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-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10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31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I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donesia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980"/>
      </w:pP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</w:t>
      </w:r>
      <w:r>
        <w:rPr>
          <w:rFonts w:cs="Arial" w:hAnsi="Arial" w:eastAsia="Arial" w:ascii="Arial"/>
          <w:spacing w:val="12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 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(02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)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31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908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4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22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,</w:t>
      </w:r>
      <w:r>
        <w:rPr>
          <w:rFonts w:cs="Arial" w:hAnsi="Arial" w:eastAsia="Arial" w:ascii="Arial"/>
          <w:spacing w:val="-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31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406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2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6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980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Fax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</w:t>
      </w:r>
      <w:r>
        <w:rPr>
          <w:rFonts w:cs="Arial" w:hAnsi="Arial" w:eastAsia="Arial" w:ascii="Arial"/>
          <w:spacing w:val="33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 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(02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)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31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908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4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21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tabs>
          <w:tab w:pos="2340" w:val="left"/>
        </w:tabs>
        <w:jc w:val="left"/>
        <w:spacing w:before="10" w:lineRule="auto" w:line="250"/>
        <w:ind w:left="2799" w:right="1888" w:hanging="1819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e-mail</w:t>
        <w:tab/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 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f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hyperlink r:id="rId10"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t.</w:t>
        </w:r>
        <w:r>
          <w:rPr>
            <w:rFonts w:cs="Arial" w:hAnsi="Arial" w:eastAsia="Arial" w:ascii="Arial"/>
            <w:spacing w:val="1"/>
            <w:w w:val="100"/>
            <w:sz w:val="20"/>
            <w:szCs w:val="20"/>
          </w:rPr>
          <w:t>k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jpp@gmail.</w:t>
        </w:r>
      </w:hyperlink>
      <w:r>
        <w:rPr>
          <w:rFonts w:cs="Arial" w:hAnsi="Arial" w:eastAsia="Arial" w:ascii="Arial"/>
          <w:spacing w:val="1"/>
          <w:w w:val="100"/>
          <w:sz w:val="20"/>
          <w:szCs w:val="20"/>
        </w:rPr>
        <w:t>c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om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,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hyperlink r:id="rId11">
        <w:r>
          <w:rPr>
            <w:rFonts w:cs="Arial" w:hAnsi="Arial" w:eastAsia="Arial" w:ascii="Arial"/>
            <w:spacing w:val="1"/>
            <w:w w:val="100"/>
            <w:sz w:val="20"/>
            <w:szCs w:val="20"/>
          </w:rPr>
          <w:t>c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ont</w:t>
        </w:r>
      </w:hyperlink>
      <w:hyperlink r:id="rId12"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act@fastvalue.co.id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 </w:t>
        </w:r>
        <w:r>
          <w:rPr>
            <w:rFonts w:cs="Arial" w:hAnsi="Arial" w:eastAsia="Arial" w:ascii="Arial"/>
            <w:spacing w:val="1"/>
            <w:w w:val="100"/>
            <w:sz w:val="20"/>
            <w:szCs w:val="20"/>
          </w:rPr>
          <w:t>s</w:t>
        </w:r>
      </w:hyperlink>
      <w:hyperlink r:id="rId13"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.b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udi</w:t>
        </w:r>
        <w:r>
          <w:rPr>
            <w:rFonts w:cs="Arial" w:hAnsi="Arial" w:eastAsia="Arial" w:ascii="Arial"/>
            <w:spacing w:val="1"/>
            <w:w w:val="100"/>
            <w:sz w:val="20"/>
            <w:szCs w:val="20"/>
          </w:rPr>
          <w:t>s</w:t>
        </w:r>
      </w:hyperlink>
      <w:hyperlink r:id="rId14"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usilo@fastvalue.co.id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</w:r>
      </w:hyperlink>
    </w:p>
    <w:p>
      <w:pPr>
        <w:rPr>
          <w:rFonts w:cs="Arial" w:hAnsi="Arial" w:eastAsia="Arial" w:ascii="Arial"/>
          <w:sz w:val="20"/>
          <w:szCs w:val="20"/>
        </w:rPr>
        <w:jc w:val="left"/>
        <w:ind w:left="980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Cont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ac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er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Ir.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Suryantoro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Budi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u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silo,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MS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c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,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MAPPI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Cert</w:t>
      </w:r>
      <w:r>
        <w:rPr>
          <w:rFonts w:cs="Arial" w:hAnsi="Arial" w:eastAsia="Arial" w:ascii="Arial"/>
          <w:spacing w:val="38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HP.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08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16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8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81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3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54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ind w:left="951"/>
      </w:pP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Unit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Oper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s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io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n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b/>
          <w:spacing w:val="51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di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Kantor</w:t>
      </w:r>
      <w:r>
        <w:rPr>
          <w:rFonts w:cs="Arial" w:hAnsi="Arial" w:eastAsia="Arial" w:ascii="Arial"/>
          <w:b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Pusat</w:t>
      </w:r>
      <w:r>
        <w:rPr>
          <w:rFonts w:cs="Arial" w:hAnsi="Arial" w:eastAsia="Arial" w:ascii="Arial"/>
          <w:b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(SBU)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951"/>
      </w:pP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a.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</w:t>
      </w:r>
      <w:r>
        <w:rPr>
          <w:rFonts w:cs="Arial" w:hAnsi="Arial" w:eastAsia="Arial" w:ascii="Arial"/>
          <w:b/>
          <w:spacing w:val="4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Unit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Oper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s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io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n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b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1380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e-mail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</w:t>
      </w:r>
      <w:r>
        <w:rPr>
          <w:rFonts w:cs="Arial" w:hAnsi="Arial" w:eastAsia="Arial" w:ascii="Arial"/>
          <w:spacing w:val="1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b/>
          <w:spacing w:val="53"/>
          <w:w w:val="100"/>
          <w:sz w:val="20"/>
          <w:szCs w:val="20"/>
        </w:rPr>
        <w:t> </w:t>
      </w:r>
      <w:hyperlink r:id="rId15"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ad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vi</w:t>
        </w:r>
        <w:r>
          <w:rPr>
            <w:rFonts w:cs="Arial" w:hAnsi="Arial" w:eastAsia="Arial" w:ascii="Arial"/>
            <w:spacing w:val="1"/>
            <w:w w:val="100"/>
            <w:sz w:val="20"/>
            <w:szCs w:val="20"/>
          </w:rPr>
          <w:t>s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ind@yah</w:t>
        </w:r>
        <w:r>
          <w:rPr>
            <w:rFonts w:cs="Arial" w:hAnsi="Arial" w:eastAsia="Arial" w:ascii="Arial"/>
            <w:spacing w:val="-2"/>
            <w:w w:val="100"/>
            <w:sz w:val="20"/>
            <w:szCs w:val="20"/>
          </w:rPr>
          <w:t>o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o.co.id</w:t>
        </w:r>
      </w:hyperlink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center"/>
        <w:spacing w:before="10"/>
        <w:ind w:left="1345" w:right="826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Cont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ac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er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spacing w:val="12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b/>
          <w:spacing w:val="5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Su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iati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Ra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c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hmadi,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MAPPI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</w:t>
      </w:r>
      <w:r>
        <w:rPr>
          <w:rFonts w:cs="Arial" w:hAnsi="Arial" w:eastAsia="Arial" w:ascii="Arial"/>
          <w:spacing w:val="38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HP.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08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16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8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81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3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57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 w:lineRule="exact" w:line="220"/>
        <w:ind w:left="3219"/>
      </w:pP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Drs.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Prab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wo</w:t>
      </w:r>
      <w:r>
        <w:rPr>
          <w:rFonts w:cs="Arial" w:hAnsi="Arial" w:eastAsia="Arial" w:ascii="Arial"/>
          <w:spacing w:val="-5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Soe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n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irm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n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,</w:t>
      </w:r>
      <w:r>
        <w:rPr>
          <w:rFonts w:cs="Arial" w:hAnsi="Arial" w:eastAsia="Arial" w:ascii="Arial"/>
          <w:spacing w:val="-4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Ak,</w:t>
      </w:r>
      <w:r>
        <w:rPr>
          <w:rFonts w:cs="Arial" w:hAnsi="Arial" w:eastAsia="Arial" w:ascii="Arial"/>
          <w:spacing w:val="-3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MM</w:t>
      </w:r>
      <w:r>
        <w:rPr>
          <w:rFonts w:cs="Arial" w:hAnsi="Arial" w:eastAsia="Arial" w:ascii="Arial"/>
          <w:spacing w:val="4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HP.</w:t>
      </w:r>
      <w:r>
        <w:rPr>
          <w:rFonts w:cs="Arial" w:hAnsi="Arial" w:eastAsia="Arial" w:ascii="Arial"/>
          <w:spacing w:val="-2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08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11</w:t>
      </w:r>
      <w:r>
        <w:rPr>
          <w:rFonts w:cs="Arial" w:hAnsi="Arial" w:eastAsia="Arial" w:ascii="Arial"/>
          <w:spacing w:val="-2"/>
          <w:w w:val="100"/>
          <w:position w:val="-1"/>
          <w:sz w:val="20"/>
          <w:szCs w:val="20"/>
        </w:rPr>
        <w:t>9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99</w:t>
      </w:r>
      <w:r>
        <w:rPr>
          <w:rFonts w:cs="Arial" w:hAnsi="Arial" w:eastAsia="Arial" w:ascii="Arial"/>
          <w:spacing w:val="-2"/>
          <w:w w:val="100"/>
          <w:position w:val="-1"/>
          <w:sz w:val="20"/>
          <w:szCs w:val="20"/>
        </w:rPr>
        <w:t>9</w:t>
      </w:r>
      <w:r>
        <w:rPr>
          <w:rFonts w:cs="Arial" w:hAnsi="Arial" w:eastAsia="Arial" w:ascii="Arial"/>
          <w:spacing w:val="-1"/>
          <w:w w:val="100"/>
          <w:position w:val="-1"/>
          <w:sz w:val="20"/>
          <w:szCs w:val="20"/>
        </w:rPr>
        <w:t>93</w:t>
      </w:r>
      <w:r>
        <w:rPr>
          <w:rFonts w:cs="Arial" w:hAnsi="Arial" w:eastAsia="Arial" w:ascii="Arial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4"/>
        <w:ind w:left="951"/>
      </w:pP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b.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</w:t>
      </w:r>
      <w:r>
        <w:rPr>
          <w:rFonts w:cs="Arial" w:hAnsi="Arial" w:eastAsia="Arial" w:ascii="Arial"/>
          <w:b/>
          <w:spacing w:val="28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Un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i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Oper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asi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o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na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b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2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1380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e-mail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</w:t>
      </w:r>
      <w:r>
        <w:rPr>
          <w:rFonts w:cs="Arial" w:hAnsi="Arial" w:eastAsia="Arial" w:ascii="Arial"/>
          <w:spacing w:val="1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</w:t>
      </w:r>
      <w:r>
        <w:rPr>
          <w:rFonts w:cs="Arial" w:hAnsi="Arial" w:eastAsia="Arial" w:ascii="Arial"/>
          <w:b/>
          <w:spacing w:val="5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f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hyperlink r:id="rId16"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t.</w:t>
        </w:r>
        <w:r>
          <w:rPr>
            <w:rFonts w:cs="Arial" w:hAnsi="Arial" w:eastAsia="Arial" w:ascii="Arial"/>
            <w:spacing w:val="1"/>
            <w:w w:val="100"/>
            <w:sz w:val="20"/>
            <w:szCs w:val="20"/>
          </w:rPr>
          <w:t>k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jpp@gmail.</w:t>
        </w:r>
      </w:hyperlink>
      <w:r>
        <w:rPr>
          <w:rFonts w:cs="Arial" w:hAnsi="Arial" w:eastAsia="Arial" w:ascii="Arial"/>
          <w:spacing w:val="1"/>
          <w:w w:val="100"/>
          <w:sz w:val="20"/>
          <w:szCs w:val="20"/>
        </w:rPr>
        <w:t>c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/</w:t>
      </w:r>
      <w:hyperlink r:id="rId17"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 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f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a</w:t>
        </w:r>
        <w:r>
          <w:rPr>
            <w:rFonts w:cs="Arial" w:hAnsi="Arial" w:eastAsia="Arial" w:ascii="Arial"/>
            <w:spacing w:val="1"/>
            <w:w w:val="100"/>
            <w:sz w:val="20"/>
            <w:szCs w:val="20"/>
          </w:rPr>
          <w:t>s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t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_</w:t>
        </w:r>
        <w:r>
          <w:rPr>
            <w:rFonts w:cs="Arial" w:hAnsi="Arial" w:eastAsia="Arial" w:ascii="Arial"/>
            <w:spacing w:val="1"/>
            <w:w w:val="100"/>
            <w:sz w:val="20"/>
            <w:szCs w:val="20"/>
          </w:rPr>
          <w:t>z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y@yah</w:t>
        </w:r>
        <w:r>
          <w:rPr>
            <w:rFonts w:cs="Arial" w:hAnsi="Arial" w:eastAsia="Arial" w:ascii="Arial"/>
            <w:spacing w:val="-2"/>
            <w:w w:val="100"/>
            <w:sz w:val="20"/>
            <w:szCs w:val="20"/>
          </w:rPr>
          <w:t>o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o.com</w:t>
        </w:r>
      </w:hyperlink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1380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Cont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ac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er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spacing w:val="12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</w:t>
      </w:r>
      <w:r>
        <w:rPr>
          <w:rFonts w:cs="Arial" w:hAnsi="Arial" w:eastAsia="Arial" w:ascii="Arial"/>
          <w:b/>
          <w:spacing w:val="5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Ir.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Su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z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y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I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rawati,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MAPPI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Cert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</w:t>
      </w:r>
      <w:r>
        <w:rPr>
          <w:rFonts w:cs="Arial" w:hAnsi="Arial" w:eastAsia="Arial" w:ascii="Arial"/>
          <w:spacing w:val="27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HP.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08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18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9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48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9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81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ind w:left="951"/>
      </w:pP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c.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</w:t>
      </w:r>
      <w:r>
        <w:rPr>
          <w:rFonts w:cs="Arial" w:hAnsi="Arial" w:eastAsia="Arial" w:ascii="Arial"/>
          <w:b/>
          <w:spacing w:val="4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Unit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Oper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s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io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n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b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3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1380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e-mail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</w:t>
      </w:r>
      <w:r>
        <w:rPr>
          <w:rFonts w:cs="Arial" w:hAnsi="Arial" w:eastAsia="Arial" w:ascii="Arial"/>
          <w:spacing w:val="1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</w:t>
      </w:r>
      <w:r>
        <w:rPr>
          <w:rFonts w:cs="Arial" w:hAnsi="Arial" w:eastAsia="Arial" w:ascii="Arial"/>
          <w:b/>
          <w:spacing w:val="53"/>
          <w:w w:val="100"/>
          <w:sz w:val="20"/>
          <w:szCs w:val="20"/>
        </w:rPr>
        <w:t> </w:t>
      </w:r>
      <w:hyperlink r:id="rId18"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har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m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ar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2</w:t>
        </w:r>
        <w:r>
          <w:rPr>
            <w:rFonts w:cs="Arial" w:hAnsi="Arial" w:eastAsia="Arial" w:ascii="Arial"/>
            <w:spacing w:val="-2"/>
            <w:w w:val="100"/>
            <w:sz w:val="20"/>
            <w:szCs w:val="20"/>
          </w:rPr>
          <w:t>1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@yah</w:t>
        </w:r>
        <w:r>
          <w:rPr>
            <w:rFonts w:cs="Arial" w:hAnsi="Arial" w:eastAsia="Arial" w:ascii="Arial"/>
            <w:spacing w:val="-2"/>
            <w:w w:val="100"/>
            <w:sz w:val="20"/>
            <w:szCs w:val="20"/>
          </w:rPr>
          <w:t>o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o.co.id</w:t>
        </w:r>
      </w:hyperlink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1380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Cont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ac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er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spacing w:val="12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</w:t>
      </w:r>
      <w:r>
        <w:rPr>
          <w:rFonts w:cs="Arial" w:hAnsi="Arial" w:eastAsia="Arial" w:ascii="Arial"/>
          <w:b/>
          <w:spacing w:val="5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dan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g</w:t>
      </w:r>
      <w:r>
        <w:rPr>
          <w:rFonts w:cs="Arial" w:hAnsi="Arial" w:eastAsia="Arial" w:ascii="Arial"/>
          <w:spacing w:val="-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Tjempa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-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ari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Hartomo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spacing w:val="38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HP.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08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16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9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16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9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10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ind w:left="951"/>
      </w:pP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d.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</w:t>
      </w:r>
      <w:r>
        <w:rPr>
          <w:rFonts w:cs="Arial" w:hAnsi="Arial" w:eastAsia="Arial" w:ascii="Arial"/>
          <w:b/>
          <w:spacing w:val="28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Un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i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Oper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asi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o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na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b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4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1380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e-mail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</w:t>
      </w:r>
      <w:r>
        <w:rPr>
          <w:rFonts w:cs="Arial" w:hAnsi="Arial" w:eastAsia="Arial" w:ascii="Arial"/>
          <w:spacing w:val="1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b/>
          <w:spacing w:val="5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jppf</w:t>
      </w:r>
      <w:hyperlink r:id="rId19"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ast.plg@gmail.</w:t>
        </w:r>
        <w:r>
          <w:rPr>
            <w:rFonts w:cs="Arial" w:hAnsi="Arial" w:eastAsia="Arial" w:ascii="Arial"/>
            <w:spacing w:val="1"/>
            <w:w w:val="100"/>
            <w:sz w:val="20"/>
            <w:szCs w:val="20"/>
          </w:rPr>
          <w:t>c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o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m</w:t>
        </w:r>
      </w:hyperlink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1380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Cont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ac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er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spacing w:val="12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b/>
          <w:spacing w:val="5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Titie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Ra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madho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,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SE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,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MAPP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I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spacing w:val="54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HP.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08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9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95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53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9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73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ind w:left="951"/>
      </w:pP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e.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</w:t>
      </w:r>
      <w:r>
        <w:rPr>
          <w:rFonts w:cs="Arial" w:hAnsi="Arial" w:eastAsia="Arial" w:ascii="Arial"/>
          <w:b/>
          <w:spacing w:val="4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Unit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Oper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s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io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n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b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5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1380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e-mail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</w:t>
      </w:r>
      <w:r>
        <w:rPr>
          <w:rFonts w:cs="Arial" w:hAnsi="Arial" w:eastAsia="Arial" w:ascii="Arial"/>
          <w:spacing w:val="1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b/>
          <w:spacing w:val="53"/>
          <w:w w:val="100"/>
          <w:sz w:val="20"/>
          <w:szCs w:val="20"/>
        </w:rPr>
        <w:t> </w:t>
      </w:r>
      <w:hyperlink r:id="rId20">
        <w:r>
          <w:rPr>
            <w:rFonts w:cs="Arial" w:hAnsi="Arial" w:eastAsia="Arial" w:ascii="Arial"/>
            <w:spacing w:val="1"/>
            <w:w w:val="100"/>
            <w:sz w:val="20"/>
            <w:szCs w:val="20"/>
          </w:rPr>
          <w:t>k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jppf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astbtm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re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p@gmail.</w:t>
        </w:r>
        <w:r>
          <w:rPr>
            <w:rFonts w:cs="Arial" w:hAnsi="Arial" w:eastAsia="Arial" w:ascii="Arial"/>
            <w:spacing w:val="1"/>
            <w:w w:val="100"/>
            <w:sz w:val="20"/>
            <w:szCs w:val="20"/>
          </w:rPr>
          <w:t>c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o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m</w:t>
        </w:r>
      </w:hyperlink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1379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Cont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ac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er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spacing w:val="12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b/>
          <w:spacing w:val="5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Ir.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Nurhayati,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MAPPI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  </w:t>
      </w:r>
      <w:r>
        <w:rPr>
          <w:rFonts w:cs="Arial" w:hAnsi="Arial" w:eastAsia="Arial" w:ascii="Arial"/>
          <w:spacing w:val="5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HP.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08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13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6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42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9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29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8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9</w:t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ind w:left="951"/>
      </w:pP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f.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</w:t>
      </w:r>
      <w:r>
        <w:rPr>
          <w:rFonts w:cs="Arial" w:hAnsi="Arial" w:eastAsia="Arial" w:ascii="Arial"/>
          <w:b/>
          <w:spacing w:val="28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Un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i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Oper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asi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o</w:t>
      </w:r>
      <w:r>
        <w:rPr>
          <w:rFonts w:cs="Arial" w:hAnsi="Arial" w:eastAsia="Arial" w:ascii="Arial"/>
          <w:b/>
          <w:spacing w:val="-1"/>
          <w:w w:val="100"/>
          <w:sz w:val="20"/>
          <w:szCs w:val="20"/>
        </w:rPr>
        <w:t>na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b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6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1379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e-mail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</w:t>
      </w:r>
      <w:r>
        <w:rPr>
          <w:rFonts w:cs="Arial" w:hAnsi="Arial" w:eastAsia="Arial" w:ascii="Arial"/>
          <w:spacing w:val="1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b/>
          <w:spacing w:val="53"/>
          <w:w w:val="100"/>
          <w:sz w:val="20"/>
          <w:szCs w:val="20"/>
        </w:rPr>
        <w:t> </w:t>
      </w:r>
      <w:hyperlink r:id="rId21">
        <w:r>
          <w:rPr>
            <w:rFonts w:cs="Arial" w:hAnsi="Arial" w:eastAsia="Arial" w:ascii="Arial"/>
            <w:spacing w:val="1"/>
            <w:w w:val="100"/>
            <w:sz w:val="20"/>
            <w:szCs w:val="20"/>
          </w:rPr>
          <w:t>k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jppf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ast_</w:t>
        </w:r>
        <w:r>
          <w:rPr>
            <w:rFonts w:cs="Arial" w:hAnsi="Arial" w:eastAsia="Arial" w:ascii="Arial"/>
            <w:spacing w:val="-2"/>
            <w:w w:val="100"/>
            <w:sz w:val="20"/>
            <w:szCs w:val="20"/>
          </w:rPr>
          <w:t>b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g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r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@yah</w:t>
        </w:r>
        <w:r>
          <w:rPr>
            <w:rFonts w:cs="Arial" w:hAnsi="Arial" w:eastAsia="Arial" w:ascii="Arial"/>
            <w:spacing w:val="-2"/>
            <w:w w:val="100"/>
            <w:sz w:val="20"/>
            <w:szCs w:val="20"/>
          </w:rPr>
          <w:t>o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o.com</w:t>
        </w:r>
      </w:hyperlink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1379"/>
        <w:sectPr>
          <w:pgSz w:w="12240" w:h="15840"/>
          <w:pgMar w:top="1200" w:bottom="280" w:left="1720" w:right="1720"/>
        </w:sectPr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Cont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ac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er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spacing w:val="12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b/>
          <w:spacing w:val="5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M.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Dermawan,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SE,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MAPPI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</w:t>
      </w:r>
      <w:r>
        <w:rPr>
          <w:rFonts w:cs="Arial" w:hAnsi="Arial" w:eastAsia="Arial" w:ascii="Arial"/>
          <w:spacing w:val="27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HP.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08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12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8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38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1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314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64" w:lineRule="auto" w:line="250"/>
        <w:ind w:left="261" w:right="3924"/>
      </w:pPr>
      <w:r>
        <w:pict>
          <v:shape type="#_x0000_t202" style="position:absolute;margin-left:352.019pt;margin-top:7.52781pt;width:194.221pt;height:42.96pt;mso-position-horizontal-relative:page;mso-position-vertical-relative:paragraph;z-index:-9327" filled="f" stroked="f">
            <v:textbox inset="0,0,0,0">
              <w:txbxContent>
                <w:p>
                  <w:pPr>
                    <w:rPr>
                      <w:sz w:val="28"/>
                      <w:szCs w:val="28"/>
                    </w:rPr>
                    <w:jc w:val="left"/>
                    <w:spacing w:before="17" w:lineRule="exact" w:line="280"/>
                  </w:pPr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32"/>
                      <w:szCs w:val="32"/>
                    </w:rPr>
                    <w:jc w:val="left"/>
                  </w:pPr>
                  <w:r>
                    <w:rPr>
                      <w:rFonts w:cs="Arial" w:hAnsi="Arial" w:eastAsia="Arial" w:ascii="Arial"/>
                      <w:b/>
                      <w:color w:val="000099"/>
                      <w:spacing w:val="-20"/>
                      <w:w w:val="100"/>
                      <w:sz w:val="32"/>
                      <w:szCs w:val="32"/>
                    </w:rPr>
                    <w:t>AN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32"/>
                      <w:szCs w:val="32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75" style="position:absolute;margin-left:365.52pt;margin-top:59.52pt;width:180.72pt;height:42.96pt;mso-position-horizontal-relative:page;mso-position-vertical-relative:page;z-index:-9326">
            <v:imagedata o:title="" r:id="rId22"/>
          </v:shape>
        </w:pict>
      </w:r>
      <w:r>
        <w:rPr>
          <w:rFonts w:cs="Arial" w:hAnsi="Arial" w:eastAsia="Arial" w:ascii="Arial"/>
          <w:b/>
          <w:color w:val="000099"/>
          <w:spacing w:val="-21"/>
          <w:sz w:val="32"/>
          <w:szCs w:val="32"/>
        </w:rPr>
        <w:t>KJP</w:t>
      </w:r>
      <w:r>
        <w:rPr>
          <w:rFonts w:cs="Arial" w:hAnsi="Arial" w:eastAsia="Arial" w:ascii="Arial"/>
          <w:b/>
          <w:color w:val="000099"/>
          <w:spacing w:val="0"/>
          <w:sz w:val="32"/>
          <w:szCs w:val="32"/>
        </w:rPr>
        <w:t>P</w:t>
      </w:r>
      <w:r>
        <w:rPr>
          <w:rFonts w:cs="Arial" w:hAnsi="Arial" w:eastAsia="Arial" w:ascii="Arial"/>
          <w:b/>
          <w:color w:val="000099"/>
          <w:spacing w:val="-47"/>
          <w:sz w:val="32"/>
          <w:szCs w:val="32"/>
        </w:rPr>
        <w:t> </w:t>
      </w:r>
      <w:r>
        <w:rPr>
          <w:rFonts w:cs="Arial" w:hAnsi="Arial" w:eastAsia="Arial" w:ascii="Arial"/>
          <w:b/>
          <w:color w:val="000099"/>
          <w:spacing w:val="-21"/>
          <w:sz w:val="32"/>
          <w:szCs w:val="32"/>
        </w:rPr>
        <w:t>FIRMA</w:t>
      </w:r>
      <w:r>
        <w:rPr>
          <w:rFonts w:cs="Arial" w:hAnsi="Arial" w:eastAsia="Arial" w:ascii="Arial"/>
          <w:b/>
          <w:color w:val="000099"/>
          <w:spacing w:val="0"/>
          <w:sz w:val="32"/>
          <w:szCs w:val="32"/>
        </w:rPr>
        <w:t>N</w:t>
      </w:r>
      <w:r>
        <w:rPr>
          <w:rFonts w:cs="Arial" w:hAnsi="Arial" w:eastAsia="Arial" w:ascii="Arial"/>
          <w:b/>
          <w:color w:val="000099"/>
          <w:spacing w:val="-41"/>
          <w:sz w:val="32"/>
          <w:szCs w:val="32"/>
        </w:rPr>
        <w:t> </w:t>
      </w:r>
      <w:r>
        <w:rPr>
          <w:rFonts w:cs="Arial" w:hAnsi="Arial" w:eastAsia="Arial" w:ascii="Arial"/>
          <w:b/>
          <w:color w:val="000099"/>
          <w:spacing w:val="-21"/>
          <w:w w:val="100"/>
          <w:sz w:val="32"/>
          <w:szCs w:val="32"/>
        </w:rPr>
        <w:t>SU</w:t>
      </w:r>
      <w:r>
        <w:rPr>
          <w:rFonts w:cs="Arial" w:hAnsi="Arial" w:eastAsia="Arial" w:ascii="Arial"/>
          <w:b/>
          <w:color w:val="000099"/>
          <w:spacing w:val="-32"/>
          <w:w w:val="100"/>
          <w:sz w:val="32"/>
          <w:szCs w:val="32"/>
        </w:rPr>
        <w:t>R</w:t>
      </w:r>
      <w:r>
        <w:rPr>
          <w:rFonts w:cs="Arial" w:hAnsi="Arial" w:eastAsia="Arial" w:ascii="Arial"/>
          <w:b/>
          <w:color w:val="000099"/>
          <w:spacing w:val="-50"/>
          <w:w w:val="100"/>
          <w:sz w:val="32"/>
          <w:szCs w:val="32"/>
        </w:rPr>
        <w:t>Y</w:t>
      </w:r>
      <w:r>
        <w:rPr>
          <w:rFonts w:cs="Arial" w:hAnsi="Arial" w:eastAsia="Arial" w:ascii="Arial"/>
          <w:b/>
          <w:color w:val="000099"/>
          <w:spacing w:val="-21"/>
          <w:w w:val="100"/>
          <w:sz w:val="32"/>
          <w:szCs w:val="32"/>
        </w:rPr>
        <w:t>AN</w:t>
      </w:r>
      <w:r>
        <w:rPr>
          <w:rFonts w:cs="Arial" w:hAnsi="Arial" w:eastAsia="Arial" w:ascii="Arial"/>
          <w:b/>
          <w:color w:val="000099"/>
          <w:spacing w:val="-27"/>
          <w:w w:val="100"/>
          <w:sz w:val="32"/>
          <w:szCs w:val="32"/>
        </w:rPr>
        <w:t>T</w:t>
      </w:r>
      <w:r>
        <w:rPr>
          <w:rFonts w:cs="Arial" w:hAnsi="Arial" w:eastAsia="Arial" w:ascii="Arial"/>
          <w:b/>
          <w:color w:val="000099"/>
          <w:spacing w:val="-20"/>
          <w:w w:val="100"/>
          <w:sz w:val="32"/>
          <w:szCs w:val="32"/>
        </w:rPr>
        <w:t>O</w:t>
      </w:r>
      <w:r>
        <w:rPr>
          <w:rFonts w:cs="Arial" w:hAnsi="Arial" w:eastAsia="Arial" w:ascii="Arial"/>
          <w:b/>
          <w:color w:val="000099"/>
          <w:spacing w:val="-21"/>
          <w:w w:val="100"/>
          <w:sz w:val="32"/>
          <w:szCs w:val="32"/>
        </w:rPr>
        <w:t>RO</w:t>
      </w:r>
      <w:r>
        <w:rPr>
          <w:rFonts w:cs="Arial" w:hAnsi="Arial" w:eastAsia="Arial" w:ascii="Arial"/>
          <w:b/>
          <w:color w:val="000099"/>
          <w:spacing w:val="-21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color w:val="000099"/>
          <w:spacing w:val="-20"/>
          <w:w w:val="100"/>
          <w:sz w:val="32"/>
          <w:szCs w:val="32"/>
        </w:rPr>
        <w:t>SUGEN</w:t>
      </w:r>
      <w:r>
        <w:rPr>
          <w:rFonts w:cs="Arial" w:hAnsi="Arial" w:eastAsia="Arial" w:ascii="Arial"/>
          <w:b/>
          <w:color w:val="000099"/>
          <w:spacing w:val="0"/>
          <w:w w:val="100"/>
          <w:sz w:val="32"/>
          <w:szCs w:val="32"/>
        </w:rPr>
        <w:t>G</w:t>
      </w:r>
      <w:r>
        <w:rPr>
          <w:rFonts w:cs="Arial" w:hAnsi="Arial" w:eastAsia="Arial" w:ascii="Arial"/>
          <w:b/>
          <w:color w:val="000099"/>
          <w:spacing w:val="-41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color w:val="000099"/>
          <w:spacing w:val="-20"/>
          <w:w w:val="100"/>
          <w:sz w:val="32"/>
          <w:szCs w:val="32"/>
        </w:rPr>
        <w:t>SUZ</w:t>
      </w:r>
      <w:r>
        <w:rPr>
          <w:rFonts w:cs="Arial" w:hAnsi="Arial" w:eastAsia="Arial" w:ascii="Arial"/>
          <w:b/>
          <w:color w:val="000099"/>
          <w:spacing w:val="0"/>
          <w:w w:val="100"/>
          <w:sz w:val="32"/>
          <w:szCs w:val="32"/>
        </w:rPr>
        <w:t>Y</w:t>
      </w:r>
      <w:r>
        <w:rPr>
          <w:rFonts w:cs="Arial" w:hAnsi="Arial" w:eastAsia="Arial" w:ascii="Arial"/>
          <w:b/>
          <w:color w:val="000099"/>
          <w:spacing w:val="-47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color w:val="000099"/>
          <w:spacing w:val="-20"/>
          <w:w w:val="100"/>
          <w:sz w:val="32"/>
          <w:szCs w:val="32"/>
        </w:rPr>
        <w:t>HAR</w:t>
      </w:r>
      <w:r>
        <w:rPr>
          <w:rFonts w:cs="Arial" w:hAnsi="Arial" w:eastAsia="Arial" w:ascii="Arial"/>
          <w:b/>
          <w:color w:val="000099"/>
          <w:spacing w:val="-27"/>
          <w:w w:val="100"/>
          <w:sz w:val="32"/>
          <w:szCs w:val="32"/>
        </w:rPr>
        <w:t>T</w:t>
      </w:r>
      <w:r>
        <w:rPr>
          <w:rFonts w:cs="Arial" w:hAnsi="Arial" w:eastAsia="Arial" w:ascii="Arial"/>
          <w:b/>
          <w:color w:val="000099"/>
          <w:spacing w:val="-20"/>
          <w:w w:val="100"/>
          <w:sz w:val="32"/>
          <w:szCs w:val="32"/>
        </w:rPr>
        <w:t>OM</w:t>
      </w:r>
      <w:r>
        <w:rPr>
          <w:rFonts w:cs="Arial" w:hAnsi="Arial" w:eastAsia="Arial" w:ascii="Arial"/>
          <w:b/>
          <w:color w:val="000099"/>
          <w:spacing w:val="0"/>
          <w:w w:val="100"/>
          <w:sz w:val="32"/>
          <w:szCs w:val="32"/>
        </w:rPr>
        <w:t>O</w:t>
      </w:r>
      <w:r>
        <w:rPr>
          <w:rFonts w:cs="Arial" w:hAnsi="Arial" w:eastAsia="Arial" w:ascii="Arial"/>
          <w:b/>
          <w:color w:val="000099"/>
          <w:spacing w:val="-41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color w:val="000099"/>
          <w:spacing w:val="-20"/>
          <w:w w:val="100"/>
          <w:sz w:val="32"/>
          <w:szCs w:val="32"/>
        </w:rPr>
        <w:t>DA</w:t>
      </w:r>
      <w:r>
        <w:rPr>
          <w:rFonts w:cs="Arial" w:hAnsi="Arial" w:eastAsia="Arial" w:ascii="Arial"/>
          <w:b/>
          <w:color w:val="000099"/>
          <w:spacing w:val="0"/>
          <w:w w:val="100"/>
          <w:sz w:val="32"/>
          <w:szCs w:val="32"/>
        </w:rPr>
        <w:t>N</w:t>
      </w:r>
      <w:r>
        <w:rPr>
          <w:rFonts w:cs="Arial" w:hAnsi="Arial" w:eastAsia="Arial" w:ascii="Arial"/>
          <w:b/>
          <w:color w:val="000099"/>
          <w:spacing w:val="-43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color w:val="000099"/>
          <w:spacing w:val="-20"/>
          <w:w w:val="100"/>
          <w:sz w:val="32"/>
          <w:szCs w:val="32"/>
        </w:rPr>
        <w:t>REK</w:t>
      </w:r>
      <w:r>
        <w:rPr>
          <w:rFonts w:cs="Arial" w:hAnsi="Arial" w:eastAsia="Arial" w:ascii="Arial"/>
          <w:color w:val="000000"/>
          <w:spacing w:val="0"/>
          <w:w w:val="100"/>
          <w:sz w:val="32"/>
          <w:szCs w:val="32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tabs>
          <w:tab w:pos="840" w:val="left"/>
        </w:tabs>
        <w:jc w:val="left"/>
        <w:spacing w:before="31" w:lineRule="auto" w:line="250"/>
        <w:ind w:left="811" w:right="4347" w:hanging="55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</w:t>
      </w:r>
      <w:r>
        <w:rPr>
          <w:rFonts w:cs="Times New Roman" w:hAnsi="Times New Roman" w:eastAsia="Times New Roman" w:ascii="Times New Roman"/>
          <w:spacing w:val="-2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ab/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KANTOR</w:t>
      </w:r>
      <w:r>
        <w:rPr>
          <w:rFonts w:cs="Arial" w:hAnsi="Arial" w:eastAsia="Arial" w:ascii="Arial"/>
          <w:b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CAB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NG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JAKA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(PB)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Graha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Survey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Ind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sia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Lt.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19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suite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19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0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3</w:t>
      </w:r>
      <w:r>
        <w:rPr>
          <w:rFonts w:cs="Arial" w:hAnsi="Arial" w:eastAsia="Arial" w:ascii="Arial"/>
          <w:spacing w:val="-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J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l.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J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end.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Gatot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Subro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Kav.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56,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J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rta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129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5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</w:t>
      </w:r>
    </w:p>
    <w:p>
      <w:pPr>
        <w:rPr>
          <w:rFonts w:cs="Arial" w:hAnsi="Arial" w:eastAsia="Arial" w:ascii="Arial"/>
          <w:sz w:val="20"/>
          <w:szCs w:val="20"/>
        </w:rPr>
        <w:jc w:val="left"/>
        <w:ind w:left="852"/>
      </w:pP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</w:t>
      </w:r>
      <w:r>
        <w:rPr>
          <w:rFonts w:cs="Arial" w:hAnsi="Arial" w:eastAsia="Arial" w:ascii="Arial"/>
          <w:spacing w:val="12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 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(02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)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52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655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3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Fax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</w:t>
      </w:r>
      <w:r>
        <w:rPr>
          <w:rFonts w:cs="Arial" w:hAnsi="Arial" w:eastAsia="Arial" w:ascii="Arial"/>
          <w:spacing w:val="33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 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(02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)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52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655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4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11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e-mail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</w:t>
      </w:r>
      <w:r>
        <w:rPr>
          <w:rFonts w:cs="Arial" w:hAnsi="Arial" w:eastAsia="Arial" w:ascii="Arial"/>
          <w:spacing w:val="29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 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hyperlink r:id="rId23">
        <w:r>
          <w:rPr>
            <w:rFonts w:cs="Arial" w:hAnsi="Arial" w:eastAsia="Arial" w:ascii="Arial"/>
            <w:spacing w:val="1"/>
            <w:w w:val="100"/>
            <w:sz w:val="20"/>
            <w:szCs w:val="20"/>
          </w:rPr>
          <w:t>k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jppf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ast_jkt@yah</w:t>
        </w:r>
        <w:r>
          <w:rPr>
            <w:rFonts w:cs="Arial" w:hAnsi="Arial" w:eastAsia="Arial" w:ascii="Arial"/>
            <w:spacing w:val="-2"/>
            <w:w w:val="100"/>
            <w:sz w:val="20"/>
            <w:szCs w:val="20"/>
          </w:rPr>
          <w:t>o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o.com</w:t>
        </w:r>
      </w:hyperlink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Cont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ac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er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</w:t>
      </w:r>
      <w:r>
        <w:rPr>
          <w:rFonts w:cs="Arial" w:hAnsi="Arial" w:eastAsia="Arial" w:ascii="Arial"/>
          <w:b/>
          <w:spacing w:val="49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Ir.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Firman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Sagaf,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MS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c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,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MAPPI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Cert</w:t>
      </w:r>
      <w:r>
        <w:rPr>
          <w:rFonts w:cs="Arial" w:hAnsi="Arial" w:eastAsia="Arial" w:ascii="Arial"/>
          <w:spacing w:val="52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HP.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08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16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7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40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3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16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61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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KANTOR</w:t>
      </w:r>
      <w:r>
        <w:rPr>
          <w:rFonts w:cs="Arial" w:hAnsi="Arial" w:eastAsia="Arial" w:ascii="Arial"/>
          <w:b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CAB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NG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MEDAN</w:t>
      </w:r>
      <w:r>
        <w:rPr>
          <w:rFonts w:cs="Arial" w:hAnsi="Arial" w:eastAsia="Arial" w:ascii="Arial"/>
          <w:b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(P)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Jl.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T.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Amir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Hamzah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Komp.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Ruko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Griya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Riatur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Ind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</w:t>
      </w:r>
      <w:r>
        <w:rPr>
          <w:rFonts w:cs="Arial" w:hAnsi="Arial" w:eastAsia="Arial" w:ascii="Arial"/>
          <w:spacing w:val="-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Blok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B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179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-1"/>
          <w:w w:val="100"/>
          <w:sz w:val="20"/>
          <w:szCs w:val="20"/>
        </w:rPr>
        <w:t>M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ed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20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142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</w:t>
      </w:r>
      <w:r>
        <w:rPr>
          <w:rFonts w:cs="Arial" w:hAnsi="Arial" w:eastAsia="Arial" w:ascii="Arial"/>
          <w:spacing w:val="12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 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(06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)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84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480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7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1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Fax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</w:t>
      </w:r>
      <w:r>
        <w:rPr>
          <w:rFonts w:cs="Arial" w:hAnsi="Arial" w:eastAsia="Arial" w:ascii="Arial"/>
          <w:spacing w:val="33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 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(06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)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84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480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7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2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e-mail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</w:t>
      </w:r>
      <w:r>
        <w:rPr>
          <w:rFonts w:cs="Arial" w:hAnsi="Arial" w:eastAsia="Arial" w:ascii="Arial"/>
          <w:spacing w:val="43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 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hyperlink r:id="rId24"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f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a</w:t>
        </w:r>
        <w:r>
          <w:rPr>
            <w:rFonts w:cs="Arial" w:hAnsi="Arial" w:eastAsia="Arial" w:ascii="Arial"/>
            <w:spacing w:val="1"/>
            <w:w w:val="100"/>
            <w:sz w:val="20"/>
            <w:szCs w:val="20"/>
          </w:rPr>
          <w:t>s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t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m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d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n@yaho</w:t>
        </w:r>
        <w:r>
          <w:rPr>
            <w:rFonts w:cs="Arial" w:hAnsi="Arial" w:eastAsia="Arial" w:ascii="Arial"/>
            <w:spacing w:val="-2"/>
            <w:w w:val="100"/>
            <w:sz w:val="20"/>
            <w:szCs w:val="20"/>
          </w:rPr>
          <w:t>o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.com</w:t>
        </w:r>
      </w:hyperlink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Cont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ac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er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</w:t>
      </w:r>
      <w:r>
        <w:rPr>
          <w:rFonts w:cs="Arial" w:hAnsi="Arial" w:eastAsia="Arial" w:ascii="Arial"/>
          <w:b/>
          <w:spacing w:val="49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I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r.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Sugen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g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iyatno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,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MAPP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I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Cert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</w:t>
      </w:r>
      <w:r>
        <w:rPr>
          <w:rFonts w:cs="Arial" w:hAnsi="Arial" w:eastAsia="Arial" w:ascii="Arial"/>
          <w:spacing w:val="44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HP.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08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12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6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01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9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120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224" w:right="4641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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KANTOR</w:t>
      </w:r>
      <w:r>
        <w:rPr>
          <w:rFonts w:cs="Arial" w:hAnsi="Arial" w:eastAsia="Arial" w:ascii="Arial"/>
          <w:b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CABANG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SURABAYA</w:t>
      </w:r>
      <w:r>
        <w:rPr>
          <w:rFonts w:cs="Arial" w:hAnsi="Arial" w:eastAsia="Arial" w:ascii="Arial"/>
          <w:b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99"/>
          <w:sz w:val="22"/>
          <w:szCs w:val="22"/>
        </w:rPr>
        <w:t>(PS)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Komplek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Reg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c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y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Ku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d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Dua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Blok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14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 w:lineRule="auto" w:line="250"/>
        <w:ind w:left="852" w:right="6294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Jl.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Ja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g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ir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Won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kr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l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ur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aha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J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agir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Kec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Wonokr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mo</w:t>
      </w:r>
    </w:p>
    <w:p>
      <w:pPr>
        <w:rPr>
          <w:rFonts w:cs="Arial" w:hAnsi="Arial" w:eastAsia="Arial" w:ascii="Arial"/>
          <w:sz w:val="20"/>
          <w:szCs w:val="20"/>
        </w:rPr>
        <w:jc w:val="left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Sura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b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y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,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Provinsi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Jawa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Timur.60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2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4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4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</w:t>
      </w:r>
      <w:r>
        <w:rPr>
          <w:rFonts w:cs="Arial" w:hAnsi="Arial" w:eastAsia="Arial" w:ascii="Arial"/>
          <w:spacing w:val="12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 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(03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)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84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793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9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3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Fax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</w:t>
      </w:r>
      <w:r>
        <w:rPr>
          <w:rFonts w:cs="Arial" w:hAnsi="Arial" w:eastAsia="Arial" w:ascii="Arial"/>
          <w:spacing w:val="33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 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(03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)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84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792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6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7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e-mail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</w:t>
      </w:r>
      <w:r>
        <w:rPr>
          <w:rFonts w:cs="Arial" w:hAnsi="Arial" w:eastAsia="Arial" w:ascii="Arial"/>
          <w:spacing w:val="43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 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k</w:t>
      </w:r>
      <w:hyperlink r:id="rId25"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jpp.fast.sby@</w:t>
        </w:r>
        <w:r>
          <w:rPr>
            <w:rFonts w:cs="Arial" w:hAnsi="Arial" w:eastAsia="Arial" w:ascii="Arial"/>
            <w:spacing w:val="-2"/>
            <w:w w:val="100"/>
            <w:sz w:val="20"/>
            <w:szCs w:val="20"/>
          </w:rPr>
          <w:t>g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mail.com</w:t>
        </w:r>
      </w:hyperlink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Cont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ac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er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</w:t>
      </w:r>
      <w:r>
        <w:rPr>
          <w:rFonts w:cs="Arial" w:hAnsi="Arial" w:eastAsia="Arial" w:ascii="Arial"/>
          <w:b/>
          <w:spacing w:val="49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M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ll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y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ub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adro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w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atiningsi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 </w:t>
      </w:r>
      <w:r>
        <w:rPr>
          <w:rFonts w:cs="Arial" w:hAnsi="Arial" w:eastAsia="Arial" w:ascii="Arial"/>
          <w:spacing w:val="36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HP.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08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17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9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84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390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224" w:right="4482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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KANTOR</w:t>
      </w:r>
      <w:r>
        <w:rPr>
          <w:rFonts w:cs="Arial" w:hAnsi="Arial" w:eastAsia="Arial" w:ascii="Arial"/>
          <w:b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CABANG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PEKANBA</w:t>
      </w:r>
      <w:r>
        <w:rPr>
          <w:rFonts w:cs="Arial" w:hAnsi="Arial" w:eastAsia="Arial" w:ascii="Arial"/>
          <w:b/>
          <w:spacing w:val="2"/>
          <w:w w:val="100"/>
          <w:sz w:val="22"/>
          <w:szCs w:val="22"/>
        </w:rPr>
        <w:t>R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b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99"/>
          <w:sz w:val="22"/>
          <w:szCs w:val="22"/>
        </w:rPr>
        <w:t>(PS)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 w:lineRule="auto" w:line="250"/>
        <w:ind w:left="852" w:right="5580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Jl.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Balam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Ujung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No.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17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l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ur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aha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La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bu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</w:t>
      </w:r>
      <w:r>
        <w:rPr>
          <w:rFonts w:cs="Arial" w:hAnsi="Arial" w:eastAsia="Arial" w:ascii="Arial"/>
          <w:spacing w:val="-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B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aru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Ti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m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ur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c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amata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y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u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g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aki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Pek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b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u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,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Provinsi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Riau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28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2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9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1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852"/>
      </w:pP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</w:t>
      </w:r>
      <w:r>
        <w:rPr>
          <w:rFonts w:cs="Arial" w:hAnsi="Arial" w:eastAsia="Arial" w:ascii="Arial"/>
          <w:spacing w:val="12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 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(07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61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)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84166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Fax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</w:t>
      </w:r>
      <w:r>
        <w:rPr>
          <w:rFonts w:cs="Arial" w:hAnsi="Arial" w:eastAsia="Arial" w:ascii="Arial"/>
          <w:spacing w:val="33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 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(07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61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)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84166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e-mail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</w:t>
      </w:r>
      <w:r>
        <w:rPr>
          <w:rFonts w:cs="Arial" w:hAnsi="Arial" w:eastAsia="Arial" w:ascii="Arial"/>
          <w:spacing w:val="43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 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hyperlink r:id="rId26"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f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a</w:t>
        </w:r>
        <w:r>
          <w:rPr>
            <w:rFonts w:cs="Arial" w:hAnsi="Arial" w:eastAsia="Arial" w:ascii="Arial"/>
            <w:spacing w:val="1"/>
            <w:w w:val="100"/>
            <w:sz w:val="20"/>
            <w:szCs w:val="20"/>
          </w:rPr>
          <w:t>s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t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_peka</w:t>
        </w:r>
        <w:r>
          <w:rPr>
            <w:rFonts w:cs="Arial" w:hAnsi="Arial" w:eastAsia="Arial" w:ascii="Arial"/>
            <w:spacing w:val="-2"/>
            <w:w w:val="100"/>
            <w:sz w:val="20"/>
            <w:szCs w:val="20"/>
          </w:rPr>
          <w:t>n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ba</w:t>
        </w:r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r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u@yaho</w:t>
        </w:r>
        <w:r>
          <w:rPr>
            <w:rFonts w:cs="Arial" w:hAnsi="Arial" w:eastAsia="Arial" w:ascii="Arial"/>
            <w:spacing w:val="-2"/>
            <w:w w:val="100"/>
            <w:sz w:val="20"/>
            <w:szCs w:val="20"/>
          </w:rPr>
          <w:t>o</w:t>
        </w:r>
        <w:r>
          <w:rPr>
            <w:rFonts w:cs="Arial" w:hAnsi="Arial" w:eastAsia="Arial" w:ascii="Arial"/>
            <w:spacing w:val="-1"/>
            <w:w w:val="100"/>
            <w:sz w:val="20"/>
            <w:szCs w:val="20"/>
          </w:rPr>
          <w:t>.com</w:t>
        </w:r>
      </w:hyperlink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Cont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ac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er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  </w:t>
      </w:r>
      <w:r>
        <w:rPr>
          <w:rFonts w:cs="Arial" w:hAnsi="Arial" w:eastAsia="Arial" w:ascii="Arial"/>
          <w:b/>
          <w:spacing w:val="49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Yo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eprin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Sitepu,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S.Hut,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MAPPI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</w:t>
      </w:r>
      <w:r>
        <w:rPr>
          <w:rFonts w:cs="Arial" w:hAnsi="Arial" w:eastAsia="Arial" w:ascii="Arial"/>
          <w:spacing w:val="45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5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HP.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08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22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2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65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2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78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4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4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224" w:right="461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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KANTOR</w:t>
      </w:r>
      <w:r>
        <w:rPr>
          <w:rFonts w:cs="Arial" w:hAnsi="Arial" w:eastAsia="Arial" w:ascii="Arial"/>
          <w:b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CAB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NG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SEMA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NG</w:t>
      </w:r>
      <w:r>
        <w:rPr>
          <w:rFonts w:cs="Arial" w:hAnsi="Arial" w:eastAsia="Arial" w:ascii="Arial"/>
          <w:b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99"/>
          <w:sz w:val="22"/>
          <w:szCs w:val="22"/>
        </w:rPr>
        <w:t>(PS)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Jl.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Tus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Raya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Dalam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Blok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No.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20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-1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l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ur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aha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dalangan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-1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c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amata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B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an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yumanik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-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m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ar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ang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,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ro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vi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i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J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awa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Ten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ga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</w:t>
      </w:r>
      <w:r>
        <w:rPr>
          <w:rFonts w:cs="Arial" w:hAnsi="Arial" w:eastAsia="Arial" w:ascii="Arial"/>
          <w:spacing w:val="49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50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268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</w:t>
      </w:r>
      <w:r>
        <w:rPr>
          <w:rFonts w:cs="Arial" w:hAnsi="Arial" w:eastAsia="Arial" w:ascii="Arial"/>
          <w:spacing w:val="1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</w:t>
      </w:r>
      <w:r>
        <w:rPr>
          <w:rFonts w:cs="Arial" w:hAnsi="Arial" w:eastAsia="Arial" w:ascii="Arial"/>
          <w:spacing w:val="1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(02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4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)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74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721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0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4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Fax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</w:t>
      </w:r>
      <w:r>
        <w:rPr>
          <w:rFonts w:cs="Arial" w:hAnsi="Arial" w:eastAsia="Arial" w:ascii="Arial"/>
          <w:spacing w:val="3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</w:t>
      </w:r>
      <w:r>
        <w:rPr>
          <w:rFonts w:cs="Arial" w:hAnsi="Arial" w:eastAsia="Arial" w:ascii="Arial"/>
          <w:spacing w:val="1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(02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4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)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74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721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0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4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e-mail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</w:t>
      </w:r>
      <w:r>
        <w:rPr>
          <w:rFonts w:cs="Arial" w:hAnsi="Arial" w:eastAsia="Arial" w:ascii="Arial"/>
          <w:spacing w:val="4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</w:t>
      </w:r>
      <w:r>
        <w:rPr>
          <w:rFonts w:cs="Arial" w:hAnsi="Arial" w:eastAsia="Arial" w:ascii="Arial"/>
          <w:spacing w:val="1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fa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t.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hyperlink r:id="rId27"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mg.a</w:t>
        </w:r>
        <w:r>
          <w:rPr>
            <w:rFonts w:cs="Arial" w:hAnsi="Arial" w:eastAsia="Arial" w:ascii="Arial"/>
            <w:spacing w:val="-2"/>
            <w:w w:val="100"/>
            <w:sz w:val="20"/>
            <w:szCs w:val="20"/>
          </w:rPr>
          <w:t>d</w:t>
        </w:r>
      </w:hyperlink>
      <w:hyperlink r:id="rId28">
        <w:r>
          <w:rPr>
            <w:rFonts w:cs="Arial" w:hAnsi="Arial" w:eastAsia="Arial" w:ascii="Arial"/>
            <w:spacing w:val="0"/>
            <w:w w:val="100"/>
            <w:sz w:val="20"/>
            <w:szCs w:val="20"/>
          </w:rPr>
          <w:t>m@gmail.com</w:t>
        </w:r>
      </w:hyperlink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852"/>
        <w:sectPr>
          <w:pgSz w:w="12240" w:h="15840"/>
          <w:pgMar w:top="1040" w:bottom="280" w:left="1720" w:right="1200"/>
        </w:sectPr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Cont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ac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er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</w:t>
      </w:r>
      <w:r>
        <w:rPr>
          <w:rFonts w:cs="Arial" w:hAnsi="Arial" w:eastAsia="Arial" w:ascii="Arial"/>
          <w:spacing w:val="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Y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han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ty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wat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i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             </w:t>
      </w:r>
      <w:r>
        <w:rPr>
          <w:rFonts w:cs="Arial" w:hAnsi="Arial" w:eastAsia="Arial" w:ascii="Arial"/>
          <w:spacing w:val="29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spacing w:val="5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HP.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08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783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2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25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3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301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 Black" w:hAnsi="Arial Black" w:eastAsia="Arial Black" w:ascii="Arial Black"/>
          <w:sz w:val="48"/>
          <w:szCs w:val="48"/>
        </w:rPr>
        <w:jc w:val="left"/>
        <w:spacing w:lineRule="exact" w:line="560"/>
        <w:ind w:left="2784"/>
      </w:pPr>
      <w:r>
        <w:pict>
          <v:group style="position:absolute;margin-left:0pt;margin-top:792pt;width:0pt;height:0pt;mso-position-horizontal-relative:page;mso-position-vertical-relative:page;z-index:-9323" coordorigin="0,15840" coordsize="0,0">
            <v:shape style="position:absolute;left:0;top:15840;width:0;height:0" coordorigin="0,15840" coordsize="0,0" path="m0,15840l0,15840e" filled="f" stroked="t" strokeweight="0.1pt" strokecolor="#000000">
              <v:path arrowok="t"/>
            </v:shape>
            <w10:wrap type="none"/>
          </v:group>
        </w:pict>
      </w:r>
      <w:r>
        <w:pict>
          <v:group style="position:absolute;margin-left:0pt;margin-top:792pt;width:0pt;height:0pt;mso-position-horizontal-relative:page;mso-position-vertical-relative:page;z-index:-9324" coordorigin="0,15840" coordsize="0,0">
            <v:shape style="position:absolute;left:0;top:15840;width:0;height:0" coordorigin="0,15840" coordsize="0,0" path="m0,15840l0,15840e" filled="f" stroked="t" strokeweight="0.1pt" strokecolor="#000000">
              <v:path arrowok="t"/>
            </v:shape>
            <w10:wrap type="none"/>
          </v:group>
        </w:pict>
      </w:r>
      <w:r>
        <w:pict>
          <v:group style="position:absolute;margin-left:71.02pt;margin-top:43.8pt;width:486.76pt;height:710.6pt;mso-position-horizontal-relative:page;mso-position-vertical-relative:page;z-index:-9325" coordorigin="1420,876" coordsize="9735,14212">
            <v:group style="position:absolute;left:1430;top:1786;width:9715;height:13292" coordorigin="1430,1786" coordsize="9715,13292">
              <v:shape style="position:absolute;left:1430;top:1786;width:9715;height:13292" coordorigin="1430,1786" coordsize="9715,13292" path="m1430,15078l1438,15071,1438,1793,11138,1793,11138,15071,1438,15071,11146,15078,11146,1786,1430,1786,1430,15078xe" filled="t" fillcolor="#000000" stroked="f">
                <v:path arrowok="t"/>
                <v:fill/>
              </v:shape>
              <v:group style="position:absolute;left:1444;top:1799;width:9689;height:13266" coordorigin="1444,1799" coordsize="9689,13266">
                <v:shape style="position:absolute;left:1444;top:1799;width:9689;height:13266" coordorigin="1444,1799" coordsize="9689,13266" path="m1444,15065l1451,15058,1451,1806,11125,1806,11125,15058,1451,15058,11132,15065,11132,1799,1444,1799,1444,15065xe" filled="t" fillcolor="#000000" stroked="f">
                  <v:path arrowok="t"/>
                  <v:fill/>
                </v:shape>
                <v:shape type="#_x0000_t75" style="position:absolute;left:1515;top:1013;width:2564;height:733">
                  <v:imagedata o:title="" r:id="rId29"/>
                </v:shape>
                <v:shape type="#_x0000_t75" style="position:absolute;left:7403;top:876;width:3613;height:859">
                  <v:imagedata o:title="" r:id="rId30"/>
                </v:shape>
              </v:group>
            </v:group>
            <w10:wrap type="none"/>
          </v:group>
        </w:pic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-1"/>
          <w:sz w:val="48"/>
          <w:szCs w:val="48"/>
        </w:rPr>
        <w:t>LEGALI</w:t>
      </w:r>
      <w:r>
        <w:rPr>
          <w:rFonts w:cs="Arial Black" w:hAnsi="Arial Black" w:eastAsia="Arial Black" w:ascii="Arial Black"/>
          <w:b/>
          <w:color w:val="000099"/>
          <w:spacing w:val="-32"/>
          <w:w w:val="100"/>
          <w:position w:val="-1"/>
          <w:sz w:val="48"/>
          <w:szCs w:val="48"/>
        </w:rPr>
        <w:t>T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-1"/>
          <w:sz w:val="48"/>
          <w:szCs w:val="48"/>
        </w:rPr>
        <w:t>AS</w:t>
      </w:r>
      <w:r>
        <w:rPr>
          <w:rFonts w:cs="Arial Black" w:hAnsi="Arial Black" w:eastAsia="Arial Black" w:ascii="Arial Black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34" w:lineRule="auto" w:line="250"/>
        <w:ind w:left="3664" w:right="2857" w:hanging="3520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te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Pendirian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                 </w:t>
      </w:r>
      <w:r>
        <w:rPr>
          <w:rFonts w:cs="Arial" w:hAnsi="Arial" w:eastAsia="Arial" w:ascii="Arial"/>
          <w:spacing w:val="6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b/>
          <w:spacing w:val="4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ta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Notaris</w:t>
      </w:r>
      <w:r>
        <w:rPr>
          <w:rFonts w:cs="Arial" w:hAnsi="Arial" w:eastAsia="Arial" w:ascii="Arial"/>
          <w:spacing w:val="5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Ratna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Djatni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,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SH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No.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8,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Tan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g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g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28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Sept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b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20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0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9</w:t>
      </w:r>
    </w:p>
    <w:p>
      <w:pPr>
        <w:rPr>
          <w:rFonts w:cs="Arial" w:hAnsi="Arial" w:eastAsia="Arial" w:ascii="Arial"/>
          <w:sz w:val="20"/>
          <w:szCs w:val="20"/>
        </w:rPr>
        <w:jc w:val="left"/>
        <w:ind w:left="144"/>
      </w:pP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eru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b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ha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              </w:t>
      </w:r>
      <w:r>
        <w:rPr>
          <w:rFonts w:cs="Arial" w:hAnsi="Arial" w:eastAsia="Arial" w:ascii="Arial"/>
          <w:spacing w:val="39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b/>
          <w:spacing w:val="4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No.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4,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Tan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g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g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08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Agus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u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20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1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3664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No.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2,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Tan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g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g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08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Nop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b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20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2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3664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No.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9,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Tan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g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g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29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Agus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u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20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3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0"/>
        <w:ind w:left="3664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No.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5,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Tan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g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g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06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Sept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b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20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6</w:t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ind w:left="144"/>
      </w:pPr>
      <w:r>
        <w:rPr>
          <w:rFonts w:cs="Arial" w:hAnsi="Arial" w:eastAsia="Arial" w:ascii="Arial"/>
          <w:spacing w:val="-1"/>
          <w:w w:val="100"/>
          <w:sz w:val="20"/>
          <w:szCs w:val="20"/>
        </w:rPr>
        <w:t>I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z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i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J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(Dep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eme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eu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ga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)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22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b/>
          <w:spacing w:val="4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No.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2.0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9.0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74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,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Tan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gga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8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De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mbe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</w:t>
      </w:r>
      <w:r>
        <w:rPr>
          <w:rFonts w:cs="Arial" w:hAnsi="Arial" w:eastAsia="Arial" w:ascii="Arial"/>
          <w:spacing w:val="5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20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0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9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89"/>
        <w:ind w:left="144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Tan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d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Daft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Peru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h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-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(TDP)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</w:t>
      </w:r>
      <w:r>
        <w:rPr>
          <w:rFonts w:cs="Arial" w:hAnsi="Arial" w:eastAsia="Arial" w:ascii="Arial"/>
          <w:spacing w:val="32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b/>
          <w:spacing w:val="4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No.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09.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03.6.6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6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.01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5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19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,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Tan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gga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12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Nop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embe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20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15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90"/>
        <w:ind w:left="144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BAPEPAM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/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J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K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5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(Individu)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</w:t>
      </w:r>
      <w:r>
        <w:rPr>
          <w:rFonts w:cs="Arial" w:hAnsi="Arial" w:eastAsia="Arial" w:ascii="Arial"/>
          <w:spacing w:val="16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b/>
          <w:spacing w:val="4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No.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07/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PM/S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TTD-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/AB/200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6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,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Tan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gga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6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pr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i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20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0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6</w:t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90"/>
        <w:ind w:left="144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N.P.W.P.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                         </w:t>
      </w:r>
      <w:r>
        <w:rPr>
          <w:rFonts w:cs="Arial" w:hAnsi="Arial" w:eastAsia="Arial" w:ascii="Arial"/>
          <w:spacing w:val="35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b/>
          <w:spacing w:val="4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No.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03.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02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2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.00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7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.3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-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0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2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4.000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89"/>
        <w:ind w:left="144"/>
      </w:pPr>
      <w:r>
        <w:rPr>
          <w:rFonts w:cs="Arial" w:hAnsi="Arial" w:eastAsia="Arial" w:ascii="Arial"/>
          <w:spacing w:val="0"/>
          <w:w w:val="100"/>
          <w:sz w:val="20"/>
          <w:szCs w:val="20"/>
        </w:rPr>
        <w:t>FK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J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PP</w:t>
      </w:r>
      <w:r>
        <w:rPr>
          <w:rFonts w:cs="Arial" w:hAnsi="Arial" w:eastAsia="Arial" w:ascii="Arial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MAPPI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                                 </w:t>
      </w:r>
      <w:r>
        <w:rPr>
          <w:rFonts w:cs="Arial" w:hAnsi="Arial" w:eastAsia="Arial" w:ascii="Arial"/>
          <w:spacing w:val="3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:</w:t>
      </w:r>
      <w:r>
        <w:rPr>
          <w:rFonts w:cs="Arial" w:hAnsi="Arial" w:eastAsia="Arial" w:ascii="Arial"/>
          <w:b/>
          <w:spacing w:val="0"/>
          <w:w w:val="100"/>
          <w:sz w:val="20"/>
          <w:szCs w:val="20"/>
        </w:rPr>
        <w:t>  </w:t>
      </w:r>
      <w:r>
        <w:rPr>
          <w:rFonts w:cs="Arial" w:hAnsi="Arial" w:eastAsia="Arial" w:ascii="Arial"/>
          <w:b/>
          <w:spacing w:val="46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No.</w:t>
      </w:r>
      <w:r>
        <w:rPr>
          <w:rFonts w:cs="Arial" w:hAnsi="Arial" w:eastAsia="Arial" w:ascii="Arial"/>
          <w:spacing w:val="-4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10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090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0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25</w:t>
      </w:r>
      <w:r>
        <w:rPr>
          <w:rFonts w:cs="Arial" w:hAnsi="Arial" w:eastAsia="Arial" w:ascii="Arial"/>
          <w:spacing w:val="0"/>
          <w:w w:val="100"/>
          <w:sz w:val="20"/>
          <w:szCs w:val="20"/>
        </w:rPr>
      </w:r>
    </w:p>
    <w:p>
      <w:pPr>
        <w:rPr>
          <w:sz w:val="5"/>
          <w:szCs w:val="5"/>
        </w:rPr>
        <w:jc w:val="left"/>
        <w:spacing w:before="5" w:lineRule="exact" w:line="40"/>
      </w:pPr>
      <w:r>
        <w:rPr>
          <w:sz w:val="5"/>
          <w:szCs w:val="5"/>
        </w:rPr>
      </w:r>
    </w:p>
    <w:tbl>
      <w:tblPr>
        <w:tblW w:w="0" w:type="auto"/>
        <w:tblLook w:val="01E0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920" w:hRule="exact"/>
        </w:trPr>
        <w:tc>
          <w:tcPr>
            <w:tcW w:w="34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74"/>
              <w:ind w:left="4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z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Penilia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Dari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Dep.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Keuang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     </w:t>
            </w:r>
            <w:r>
              <w:rPr>
                <w:rFonts w:cs="Arial" w:hAnsi="Arial" w:eastAsia="Arial" w:ascii="Arial"/>
                <w:spacing w:val="3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: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74"/>
              <w:ind w:left="106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1.</w:t>
            </w:r>
          </w:p>
        </w:tc>
        <w:tc>
          <w:tcPr>
            <w:tcW w:w="55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74" w:lineRule="auto" w:line="250"/>
              <w:ind w:left="74" w:right="2693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Ir.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Surya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ro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Budis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sil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MSc.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PB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-1.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09.0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098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74"/>
            </w:pP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en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65/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KM.1/200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spacing w:val="5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Tan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gg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23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J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nua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ri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9</w:t>
            </w:r>
          </w:p>
        </w:tc>
      </w:tr>
      <w:tr>
        <w:trPr>
          <w:trHeight w:val="960" w:hRule="exact"/>
        </w:trPr>
        <w:tc>
          <w:tcPr>
            <w:tcW w:w="34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5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106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2.</w:t>
            </w:r>
          </w:p>
        </w:tc>
        <w:tc>
          <w:tcPr>
            <w:tcW w:w="55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5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auto" w:line="250"/>
              <w:ind w:left="74" w:right="2968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Ir.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Firman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Sag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f,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MSc,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SCV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PB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-1.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08.0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63</w:t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74"/>
            </w:pP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en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90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4/KM.1/20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8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Tan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gg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23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De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embe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08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923" w:hRule="exact"/>
        </w:trPr>
        <w:tc>
          <w:tcPr>
            <w:tcW w:w="34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5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106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3.</w:t>
            </w:r>
          </w:p>
        </w:tc>
        <w:tc>
          <w:tcPr>
            <w:tcW w:w="55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5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74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Ir.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Su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z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rawati</w:t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10"/>
              <w:ind w:left="74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-1.0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9.000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7</w:t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10"/>
              <w:ind w:left="74"/>
            </w:pP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en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67/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KM.1/200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spacing w:val="5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Tan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gg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23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J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nua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ri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9</w:t>
            </w:r>
          </w:p>
        </w:tc>
      </w:tr>
      <w:tr>
        <w:trPr>
          <w:trHeight w:val="360" w:hRule="exact"/>
        </w:trPr>
        <w:tc>
          <w:tcPr>
            <w:tcW w:w="34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77"/>
              <w:ind w:left="106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4.</w:t>
            </w:r>
          </w:p>
        </w:tc>
        <w:tc>
          <w:tcPr>
            <w:tcW w:w="55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77"/>
              <w:ind w:left="74"/>
            </w:pP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r.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gen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iy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atno</w:t>
            </w:r>
          </w:p>
        </w:tc>
      </w:tr>
      <w:tr>
        <w:trPr>
          <w:trHeight w:val="600" w:hRule="exact"/>
        </w:trPr>
        <w:tc>
          <w:tcPr>
            <w:tcW w:w="34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55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31"/>
              <w:ind w:left="74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-1.0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9.001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1</w:t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10"/>
              <w:ind w:left="74"/>
            </w:pP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en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9/KM.1/20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Tan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gg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03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aret</w:t>
            </w:r>
            <w:r>
              <w:rPr>
                <w:rFonts w:cs="Arial" w:hAnsi="Arial" w:eastAsia="Arial" w:ascii="Arial"/>
                <w:spacing w:val="5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009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0" w:hRule="exact"/>
        </w:trPr>
        <w:tc>
          <w:tcPr>
            <w:tcW w:w="34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77"/>
              <w:ind w:left="106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5.</w:t>
            </w:r>
          </w:p>
        </w:tc>
        <w:tc>
          <w:tcPr>
            <w:tcW w:w="55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77"/>
              <w:ind w:left="74"/>
            </w:pP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r.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Hartomo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arto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da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djo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MSc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37" w:hRule="exact"/>
        </w:trPr>
        <w:tc>
          <w:tcPr>
            <w:tcW w:w="34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55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31"/>
              <w:ind w:left="74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5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-1.0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9.00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2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52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10"/>
              <w:ind w:left="74"/>
            </w:pP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en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16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6/KM.1/20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Tan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gg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29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ptembe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09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960" w:hRule="exact"/>
        </w:trPr>
        <w:tc>
          <w:tcPr>
            <w:tcW w:w="34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5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106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6.</w:t>
            </w:r>
          </w:p>
        </w:tc>
        <w:tc>
          <w:tcPr>
            <w:tcW w:w="55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5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auto" w:line="250"/>
              <w:ind w:left="74" w:right="2181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Drs.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Indra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Wijaya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Moect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r,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SE,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MSc,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-1.1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2.003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3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</w:t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74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SK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Menk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64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8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/KM.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1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/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1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spacing w:val="5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Tan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11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Ju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</w:t>
            </w:r>
          </w:p>
        </w:tc>
      </w:tr>
      <w:tr>
        <w:trPr>
          <w:trHeight w:val="960" w:hRule="exact"/>
        </w:trPr>
        <w:tc>
          <w:tcPr>
            <w:tcW w:w="34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5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106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7.</w:t>
            </w:r>
          </w:p>
        </w:tc>
        <w:tc>
          <w:tcPr>
            <w:tcW w:w="55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5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auto" w:line="250"/>
              <w:ind w:left="74" w:right="2846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Riki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Aryadi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Nugr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ST,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MM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-1.0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8.000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7</w:t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74"/>
            </w:pP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en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87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4/KM.1/20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8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Tan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gg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17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De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embe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08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960" w:hRule="exact"/>
        </w:trPr>
        <w:tc>
          <w:tcPr>
            <w:tcW w:w="34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5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106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8.</w:t>
            </w:r>
          </w:p>
        </w:tc>
        <w:tc>
          <w:tcPr>
            <w:tcW w:w="55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5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auto" w:line="250"/>
              <w:ind w:left="74" w:right="3304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Arif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Bagus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Pra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etyo,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PS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-1.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15.0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011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74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SK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Menk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56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6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/KM.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1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/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1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5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spacing w:val="5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Tan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30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Ju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5</w:t>
            </w:r>
          </w:p>
        </w:tc>
      </w:tr>
      <w:tr>
        <w:trPr>
          <w:trHeight w:val="960" w:hRule="exact"/>
        </w:trPr>
        <w:tc>
          <w:tcPr>
            <w:tcW w:w="34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5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106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9.</w:t>
            </w:r>
          </w:p>
        </w:tc>
        <w:tc>
          <w:tcPr>
            <w:tcW w:w="55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5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auto" w:line="250"/>
              <w:ind w:left="74" w:right="3734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M.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Dermaw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PS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-1.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16.0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087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74"/>
            </w:pP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en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96/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KM.1/201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6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spacing w:val="5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Tan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gg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17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Febr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ua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ri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16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920" w:hRule="exact"/>
        </w:trPr>
        <w:tc>
          <w:tcPr>
            <w:tcW w:w="34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5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106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10.</w:t>
            </w:r>
          </w:p>
        </w:tc>
        <w:tc>
          <w:tcPr>
            <w:tcW w:w="55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5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74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Yos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rin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Sitep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S.Hut</w:t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10"/>
              <w:ind w:left="74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PS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-1.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16.0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116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10"/>
              <w:ind w:left="74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SK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Menk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No.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31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/KM.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1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/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1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6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spacing w:val="5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Tan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29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April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Arial" w:hAnsi="Arial" w:eastAsia="Arial" w:ascii="Arial"/>
                <w:spacing w:val="-1"/>
                <w:w w:val="100"/>
                <w:sz w:val="20"/>
                <w:szCs w:val="20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6</w:t>
            </w:r>
          </w:p>
        </w:tc>
      </w:tr>
    </w:tbl>
    <w:p>
      <w:pPr>
        <w:sectPr>
          <w:pgSz w:w="12240" w:h="15840"/>
          <w:pgMar w:top="940" w:bottom="280" w:left="1440" w:right="1140"/>
        </w:sectPr>
      </w:pPr>
    </w:p>
    <w:p>
      <w:pPr>
        <w:rPr>
          <w:rFonts w:cs="Arial Black" w:hAnsi="Arial Black" w:eastAsia="Arial Black" w:ascii="Arial Black"/>
          <w:sz w:val="36"/>
          <w:szCs w:val="36"/>
        </w:rPr>
        <w:jc w:val="center"/>
        <w:spacing w:before="43"/>
        <w:ind w:left="2432" w:right="713"/>
      </w:pPr>
      <w:r>
        <w:pict>
          <v:group style="position:absolute;margin-left:76.26pt;margin-top:143.49pt;width:48.84pt;height:0pt;mso-position-horizontal-relative:page;mso-position-vertical-relative:page;z-index:-9320" coordorigin="1525,2870" coordsize="977,0">
            <v:shape style="position:absolute;left:1525;top:2870;width:977;height:0" coordorigin="1525,2870" coordsize="977,0" path="m1525,2870l2502,2870e" filled="f" stroked="t" strokeweight="2.56pt" strokecolor="#000000">
              <v:path arrowok="t"/>
            </v:shape>
            <w10:wrap type="none"/>
          </v:group>
        </w:pict>
      </w:r>
      <w:r>
        <w:pict>
          <v:group style="position:absolute;margin-left:35.5pt;margin-top:53.5pt;width:124pt;height:85.2475pt;mso-position-horizontal-relative:page;mso-position-vertical-relative:page;z-index:-9321" coordorigin="710,1070" coordsize="2480,1705">
            <v:group style="position:absolute;left:720;top:1080;width:2460;height:1685" coordorigin="720,1080" coordsize="2460,1685">
              <v:shape style="position:absolute;left:720;top:1080;width:2460;height:1685" coordorigin="720,1080" coordsize="2460,1685" path="m2143,2765l2169,2764,2195,2762,2927,2762,2927,2712,2425,2712,2447,2704,2465,2696,2484,2688,2502,2679,2520,2670,2538,2661,2555,2651,2573,2641,2590,2630,2606,2619,2623,2607,2639,2595,2655,2583,2671,2570,2686,2557,2701,2544,2716,2530,2731,2514,2731,2521,3180,2521,3180,2472,2771,2472,2816,2414,2868,2334,2909,2251,2940,2166,2962,2080,2973,1993,2976,1907,2970,1822,2955,1738,2932,1657,2902,1578,2863,1502,2817,1431,2764,1364,2704,1303,2638,1248,2565,1199,2487,1158,2403,1125,2313,1100,2219,1085,2132,1080,2132,1129,2213,1134,2292,1145,2391,1172,2484,1212,2571,1262,2650,1322,2721,1391,2783,1469,2835,1554,2876,1645,2905,1742,2921,1843,2926,1924,2921,2002,2914,2054,2891,2155,2854,2251,2806,2341,2747,2423,2677,2498,2599,2563,2513,2618,2420,2661,2321,2693,2269,2704,2194,2712,2089,2712,2089,2713,2034,2707,1996,2702,1958,2695,1920,2685,1883,2674,1847,2661,1812,2646,1777,2630,1743,2612,1710,2592,1678,2570,1647,2547,1617,2523,1588,2497,1561,2470,1535,2442,1510,2412,1487,2381,1465,2349,1445,2316,1427,2282,1403,2231,1357,2250,1372,2280,1380,2298,1389,2316,1399,2334,1409,2351,1419,2368,1430,2385,1441,2402,1453,2418,1465,2434,1475,2447,1495,2472,960,2472,960,2521,1525,2521,1542,2533,1574,2556,1601,2575,1614,2586,720,2586,720,2634,1685,2634,1709,2651,1732,2663,1755,2675,1778,2686,1801,2696,1824,2706,1848,2715,1872,2723,1895,2731,1919,2737,1944,2744,1968,2749,1993,2753,2017,2757,2042,2760,2067,2763,2092,2764,2118,2765,2143,2765xe" filled="t" fillcolor="#000000" stroked="f">
                <v:path arrowok="t"/>
                <v:fill/>
              </v:shape>
              <v:group style="position:absolute;left:1496;top:1349;width:1281;height:1006" coordorigin="1496,1349" coordsize="1281,1006">
                <v:shape style="position:absolute;left:1496;top:1349;width:1281;height:1006" coordorigin="1496,1349" coordsize="1281,1006" path="m1853,2059l1861,2162,1871,2137,1883,2120,1891,2111,1895,2107,2087,2107,2136,2221,2286,1990,2286,2122,2292,2122,2392,2011,2318,1895,2107,1770,2225,1708,2221,1703,2117,1625,2117,1626,2005,1794,1867,1703,1817,1669,1818,1666,1823,1650,1830,1635,1837,1620,1845,1604,1855,1589,1864,1575,1857,1349,1781,1392,1713,1444,1654,1504,1603,1571,1562,1644,1530,1722,1508,1803,1497,1886,1496,1970,1507,2054,1529,2137,1564,2217,1611,2294,1619,1805,1819,1793,1895,1789,2006,2028,1904,1968,1901,1973,1893,1988,1883,2005,1873,2023,1863,2041,1853,2059xe" filled="t" fillcolor="#0098D7" stroked="f">
                  <v:path arrowok="t"/>
                  <v:fill/>
                </v:shape>
                <v:shape style="position:absolute;left:1496;top:1349;width:1281;height:1006" coordorigin="1496,1349" coordsize="1281,1006" path="m1925,1518l1938,1511,1953,1506,1967,1503,1982,1502,1997,1503,2012,1507,2028,1514,2044,1523,2059,1536,2065,1542,2081,1558,2094,1572,2102,1586,2108,1600,2112,1610,2116,1619,2117,1625,2221,1703,2215,1691,2206,1673,2197,1655,2188,1637,2178,1618,2168,1599,2158,1580,2148,1562,2137,1546,2127,1530,2116,1516,2108,1508,2084,1488,2066,1476,2048,1468,2028,1461,2007,1456,1987,1454,1968,1454,1963,1454,1980,1447,2000,1442,2019,1438,2039,1435,2059,1433,2079,1431,2098,1430,2118,1430,2138,1431,2158,1433,2178,1434,2198,1437,2218,1440,2233,1442,2269,1451,2291,1457,2311,1465,2328,1473,2343,1483,2357,1495,2369,1508,2381,1523,2392,1540,2402,1559,2413,1580,2424,1604,2425,1609,2526,1559,2380,1800,2107,1770,2318,1895,2513,1780,2518,1783,2526,1793,2536,1804,2549,1819,2562,1834,2573,1849,2583,1864,2592,1879,2599,1895,2604,1912,2606,1929,2606,1947,2603,1967,2597,1987,2587,2003,2574,2018,2557,2033,2540,2044,2523,2054,2504,2063,2484,2070,2465,2074,2447,2075,2430,2071,2429,2070,2392,2011,2292,2122,2311,2121,2393,2121,2413,2121,2433,2120,2453,2119,2473,2116,2492,2113,2510,2108,2528,2102,2545,2095,2561,2086,2577,2074,2591,2061,2604,2045,2617,2027,2628,2006,2629,2003,2628,2012,2624,2040,2619,2060,2612,2080,2605,2099,2598,2117,2590,2135,2581,2152,2572,2169,2562,2186,2552,2203,2541,2220,2529,2237,2516,2254,2500,2275,2480,2294,2459,2313,2442,2324,2424,2333,2405,2339,2386,2344,2367,2347,2346,2348,2325,2349,2304,2348,2291,2347,2285,2347,2288,2459,2177,2286,2136,2221,2087,2107,2087,2334,2076,2336,2054,2338,2033,2341,2011,2342,1991,2342,1971,2342,1952,2340,1934,2337,1917,2333,1902,2327,1888,2319,1876,2310,1866,2298,1858,2284,1852,2268,1849,2249,1849,2228,1851,2204,1856,2177,1861,2162,1853,2059,1843,2077,1833,2094,1825,2112,1816,2135,1802,2173,1799,2191,1798,2211,1799,2230,1803,2250,1808,2270,1815,2289,1824,2306,1834,2322,1834,2324,1828,2320,1819,2313,1804,2299,1790,2285,1777,2270,1764,2254,1751,2238,1740,2222,1729,2205,1719,2187,1709,2170,1700,2152,1687,2126,1676,2100,1672,2088,1664,2066,1659,2047,1655,2028,1653,2011,1653,1994,1655,1978,1658,1962,1663,1945,1670,1928,1678,1910,1689,1891,1700,1871,1709,1859,1711,1855,1619,1805,1611,2294,1670,2366,1743,2431,1830,2490,1885,2516,1944,2538,2006,2554,2055,2562,2103,2566,2150,2567,2197,2564,2244,2558,2289,2548,2334,2535,2377,2519,2420,2500,2460,2478,2499,2453,2536,2425,2571,2395,2604,2362,2635,2327,2663,2289,2689,2250,2711,2208,2731,2164,2748,2118,2764,2056,2773,1992,2777,1914,2775,1875,2764,1798,2743,1723,2714,1652,2677,1585,2632,1522,2579,1465,2520,1415,2455,1372,2370,1331,2318,1312,2263,1298,2128,1288,2031,1296,1940,1316,1857,1349,1864,1575,1875,1562,1887,1549,1899,1537,1911,1527,1925,1518xe" filled="t" fillcolor="#0098D7" stroked="f">
                  <v:path arrowok="t"/>
                  <v:fill/>
                </v:shape>
              </v:group>
            </v:group>
            <w10:wrap type="none"/>
          </v:group>
        </w:pict>
      </w:r>
      <w:r>
        <w:pict>
          <v:group style="position:absolute;margin-left:76.56pt;margin-top:169.21pt;width:475.28pt;height:119.15pt;mso-position-horizontal-relative:page;mso-position-vertical-relative:page;z-index:-9322" coordorigin="1531,3384" coordsize="9506,2383">
            <v:group style="position:absolute;left:1560;top:3400;width:9461;height:0" coordorigin="1560,3400" coordsize="9461,0">
              <v:shape style="position:absolute;left:1560;top:3400;width:9461;height:0" coordorigin="1560,3400" coordsize="9461,0" path="m1560,3400l11021,3400e" filled="f" stroked="t" strokeweight="1.6pt" strokecolor="#000000">
                <v:path arrowok="t"/>
              </v:shape>
              <v:shape type="#_x0000_t75" style="position:absolute;left:1531;top:3475;width:1756;height:2292">
                <v:imagedata o:title="" r:id="rId31"/>
              </v:shape>
            </v:group>
            <w10:wrap type="none"/>
          </v:group>
        </w:pic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36"/>
          <w:szCs w:val="36"/>
        </w:rPr>
        <w:t>P</w:t>
      </w:r>
      <w:r>
        <w:rPr>
          <w:rFonts w:cs="Arial Black" w:hAnsi="Arial Black" w:eastAsia="Arial Black" w:ascii="Arial Black"/>
          <w:b/>
          <w:color w:val="000099"/>
          <w:spacing w:val="-6"/>
          <w:w w:val="100"/>
          <w:sz w:val="36"/>
          <w:szCs w:val="36"/>
        </w:rPr>
        <w:t>R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36"/>
          <w:szCs w:val="36"/>
        </w:rPr>
        <w:t>OFIL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36"/>
          <w:szCs w:val="36"/>
        </w:rPr>
        <w:t> 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36"/>
          <w:szCs w:val="36"/>
        </w:rPr>
        <w:t>PE</w:t>
      </w:r>
      <w:r>
        <w:rPr>
          <w:rFonts w:cs="Arial Black" w:hAnsi="Arial Black" w:eastAsia="Arial Black" w:ascii="Arial Black"/>
          <w:b/>
          <w:color w:val="000099"/>
          <w:spacing w:val="-3"/>
          <w:w w:val="100"/>
          <w:sz w:val="36"/>
          <w:szCs w:val="36"/>
        </w:rPr>
        <w:t>N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36"/>
          <w:szCs w:val="36"/>
        </w:rPr>
        <w:t>ANGGUNG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36"/>
          <w:szCs w:val="36"/>
        </w:rPr>
        <w:t> </w:t>
      </w:r>
      <w:r>
        <w:rPr>
          <w:rFonts w:cs="Arial Black" w:hAnsi="Arial Black" w:eastAsia="Arial Black" w:ascii="Arial Black"/>
          <w:b/>
          <w:color w:val="000099"/>
          <w:spacing w:val="-10"/>
          <w:w w:val="100"/>
          <w:sz w:val="36"/>
          <w:szCs w:val="36"/>
        </w:rPr>
        <w:t>J</w:t>
      </w:r>
      <w:r>
        <w:rPr>
          <w:rFonts w:cs="Arial Black" w:hAnsi="Arial Black" w:eastAsia="Arial Black" w:ascii="Arial Black"/>
          <w:b/>
          <w:color w:val="000099"/>
          <w:spacing w:val="2"/>
          <w:w w:val="100"/>
          <w:sz w:val="36"/>
          <w:szCs w:val="36"/>
        </w:rPr>
        <w:t>A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36"/>
          <w:szCs w:val="36"/>
        </w:rPr>
        <w:t>WAB</w:t>
      </w:r>
      <w:r>
        <w:rPr>
          <w:rFonts w:cs="Arial Black" w:hAnsi="Arial Black" w:eastAsia="Arial Black" w:ascii="Arial Black"/>
          <w:color w:val="000000"/>
          <w:spacing w:val="0"/>
          <w:w w:val="100"/>
          <w:sz w:val="36"/>
          <w:szCs w:val="3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0"/>
        <w:ind w:left="2350"/>
      </w:pPr>
      <w:r>
        <w:pict>
          <v:shape type="#_x0000_t75" style="width:180.72pt;height:42.9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60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</w:t>
      </w:r>
      <w:r>
        <w:rPr>
          <w:rFonts w:cs="Arial" w:hAnsi="Arial" w:eastAsia="Arial" w:ascii="Arial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b/>
          <w:spacing w:val="2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Ir.</w:t>
      </w:r>
      <w:r>
        <w:rPr>
          <w:rFonts w:cs="Arial" w:hAnsi="Arial" w:eastAsia="Arial" w:ascii="Arial"/>
          <w:b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Sur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</w:rPr>
        <w:t>y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antoro</w:t>
      </w:r>
      <w:r>
        <w:rPr>
          <w:rFonts w:cs="Arial" w:hAnsi="Arial" w:eastAsia="Arial" w:ascii="Arial"/>
          <w:b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Budisusilo</w:t>
      </w:r>
      <w:r>
        <w:rPr>
          <w:rFonts w:cs="Arial" w:hAnsi="Arial" w:eastAsia="Arial" w:ascii="Arial"/>
          <w:b/>
          <w:spacing w:val="5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MSc,</w:t>
      </w:r>
      <w:r>
        <w:rPr>
          <w:rFonts w:cs="Arial" w:hAnsi="Arial" w:eastAsia="Arial" w:ascii="Arial"/>
          <w:b/>
          <w:spacing w:val="5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b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Cert.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14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Berizin</w:t>
      </w:r>
      <w:r>
        <w:rPr>
          <w:rFonts w:cs="Arial" w:hAnsi="Arial" w:eastAsia="Arial" w:ascii="Arial"/>
          <w:spacing w:val="5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PB-1.09.00098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14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No.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89-S-0140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60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Jabatan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b/>
          <w:spacing w:val="2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Pemimpin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14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Asset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Business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Valuation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14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Project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Monitoring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Management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14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Consultancy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60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Pendidikan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b/>
          <w:spacing w:val="24"/>
          <w:w w:val="100"/>
          <w:sz w:val="22"/>
          <w:szCs w:val="22"/>
        </w:rPr>
        <w:t> </w:t>
      </w: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Sarjana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(S1)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Planologi</w:t>
      </w:r>
      <w:r>
        <w:rPr>
          <w:rFonts w:cs="Arial" w:hAnsi="Arial" w:eastAsia="Arial" w:ascii="Arial"/>
          <w:spacing w:val="5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ITB,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1984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414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Master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of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Science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48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Valuation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and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Management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48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Universiti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Teknologi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Malaysia,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1996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60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Kualifikasi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Profesional</w:t>
      </w:r>
      <w:r>
        <w:rPr>
          <w:rFonts w:cs="Arial" w:hAnsi="Arial" w:eastAsia="Arial" w:ascii="Arial"/>
          <w:spacing w:val="3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b/>
          <w:spacing w:val="24"/>
          <w:w w:val="100"/>
          <w:sz w:val="22"/>
          <w:szCs w:val="22"/>
        </w:rPr>
        <w:t> </w:t>
      </w: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Berizin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42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(Licensed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Appraiser)</w:t>
      </w:r>
      <w:r>
        <w:rPr>
          <w:rFonts w:cs="Arial" w:hAnsi="Arial" w:eastAsia="Arial" w:ascii="Arial"/>
          <w:spacing w:val="4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PB-1.09.00098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48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Nomor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65/KM.1/2009,</w:t>
      </w:r>
      <w:r>
        <w:rPr>
          <w:rFonts w:cs="Arial" w:hAnsi="Arial" w:eastAsia="Arial" w:ascii="Arial"/>
          <w:spacing w:val="-1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23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Januari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2009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414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Certificate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of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Appraiser,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No.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1997/1/0010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414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Anggota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Senior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414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Sekretaris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Jenderal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spacing w:val="4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syarakat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48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Indonesia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(MAPPI)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1994-1997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11"/>
        <w:ind w:left="4388" w:right="3748"/>
      </w:pPr>
      <w:r>
        <w:rPr>
          <w:rFonts w:cs="Arial" w:hAnsi="Arial" w:eastAsia="Arial" w:ascii="Arial"/>
          <w:spacing w:val="0"/>
          <w:w w:val="99"/>
          <w:sz w:val="22"/>
          <w:szCs w:val="22"/>
        </w:rPr>
        <w:t>1997-2000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414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Ketua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Umum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Masyarakat</w:t>
      </w:r>
      <w:r>
        <w:rPr>
          <w:rFonts w:cs="Arial" w:hAnsi="Arial" w:eastAsia="Arial" w:ascii="Arial"/>
          <w:spacing w:val="-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0"/>
        <w:ind w:left="442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Indonesia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(MAPPI)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2000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-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2003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0"/>
        <w:ind w:left="4424" w:right="526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Anggota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Dewan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Tahun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2004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sampai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sekarang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414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Anggota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Dewan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Penguji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Sertifikasi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48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Tahun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2000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sampai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sekarang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414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Pengajar</w:t>
      </w:r>
      <w:r>
        <w:rPr>
          <w:rFonts w:cs="Arial" w:hAnsi="Arial" w:eastAsia="Arial" w:ascii="Arial"/>
          <w:spacing w:val="5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Pendidikan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P1-P4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48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tahun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2000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sampai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sekarang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0"/>
        <w:ind w:left="4424" w:right="202" w:hanging="280"/>
        <w:sectPr>
          <w:pgSz w:w="12240" w:h="15840"/>
          <w:pgMar w:top="1480" w:bottom="280" w:left="1720" w:right="1260"/>
        </w:sectPr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Pengajar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pada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Magister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Ekonomika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Pembangunan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(MEP)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Fak.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Ekonomi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Bisnis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Universitas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Gajah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Mada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pict>
          <v:group style="position:absolute;margin-left:73.26pt;margin-top:539.23pt;width:472.04pt;height:123.17pt;mso-position-horizontal-relative:page;mso-position-vertical-relative:page;z-index:-9317" coordorigin="1465,10785" coordsize="9441,2463">
            <v:group style="position:absolute;left:1571;top:10801;width:9319;height:0" coordorigin="1571,10801" coordsize="9319,0">
              <v:shape style="position:absolute;left:1571;top:10801;width:9319;height:0" coordorigin="1571,10801" coordsize="9319,0" path="m1571,10801l10890,10801e" filled="f" stroked="t" strokeweight="1.6pt" strokecolor="#000000">
                <v:path arrowok="t"/>
              </v:shape>
              <v:shape type="#_x0000_t75" style="position:absolute;left:1465;top:10832;width:1919;height:2416">
                <v:imagedata o:title="" r:id="rId33"/>
              </v:shape>
            </v:group>
            <w10:wrap type="none"/>
          </v:group>
        </w:pict>
      </w:r>
      <w:r>
        <w:pict>
          <v:group style="position:absolute;margin-left:79.5pt;margin-top:328.78pt;width:467pt;height:120.62pt;mso-position-horizontal-relative:page;mso-position-vertical-relative:page;z-index:-9318" coordorigin="1590,6576" coordsize="9340,2412">
            <v:group style="position:absolute;left:1601;top:6586;width:9319;height:50" coordorigin="1601,6586" coordsize="9319,50">
              <v:shape style="position:absolute;left:1601;top:6586;width:9319;height:50" coordorigin="1601,6586" coordsize="9319,50" path="m1601,6586l1601,6616,10920,6636,10920,6606,1601,6586xe" filled="t" fillcolor="#000000" stroked="f">
                <v:path arrowok="t"/>
                <v:fill/>
              </v:shape>
              <v:shape type="#_x0000_t75" style="position:absolute;left:1590;top:6630;width:1618;height:2358">
                <v:imagedata o:title="" r:id="rId34"/>
              </v:shape>
            </v:group>
            <w10:wrap type="none"/>
          </v:group>
        </w:pict>
      </w:r>
      <w:r>
        <w:pict>
          <v:group style="position:absolute;margin-left:64.14pt;margin-top:73.21pt;width:482.66pt;height:131.03pt;mso-position-horizontal-relative:page;mso-position-vertical-relative:page;z-index:-9319" coordorigin="1283,1464" coordsize="9653,2621">
            <v:group style="position:absolute;left:1460;top:1480;width:9460;height:0" coordorigin="1460,1480" coordsize="9460,0">
              <v:shape style="position:absolute;left:1460;top:1480;width:9460;height:0" coordorigin="1460,1480" coordsize="9460,0" path="m1460,1480l10920,1480e" filled="f" stroked="t" strokeweight="1.6pt" strokecolor="#000000">
                <v:path arrowok="t"/>
              </v:shape>
              <v:shape type="#_x0000_t75" style="position:absolute;left:1283;top:1550;width:1964;height:2534">
                <v:imagedata o:title="" r:id="rId35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1"/>
        <w:ind w:left="156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Ir.</w:t>
      </w:r>
      <w:r>
        <w:rPr>
          <w:rFonts w:cs="Arial" w:hAnsi="Arial" w:eastAsia="Arial" w:ascii="Arial"/>
          <w:b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Firman</w:t>
      </w:r>
      <w:r>
        <w:rPr>
          <w:rFonts w:cs="Arial" w:hAnsi="Arial" w:eastAsia="Arial" w:ascii="Arial"/>
          <w:b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Sagaf</w:t>
      </w:r>
      <w:r>
        <w:rPr>
          <w:rFonts w:cs="Arial" w:hAnsi="Arial" w:eastAsia="Arial" w:ascii="Arial"/>
          <w:b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MSc.</w:t>
      </w:r>
      <w:r>
        <w:rPr>
          <w:rFonts w:cs="Arial" w:hAnsi="Arial" w:eastAsia="Arial" w:ascii="Arial"/>
          <w:b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SCV,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Cert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80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Berizin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PB-1.08.000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63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80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No.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89-S-00141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56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Jabatan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b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86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Asset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Valuation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Business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86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Project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Monitoring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86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Consultancy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Development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56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Pendidikan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b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Sarjana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(S1)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Arsitektur</w:t>
      </w:r>
      <w:r>
        <w:rPr>
          <w:rFonts w:cs="Arial" w:hAnsi="Arial" w:eastAsia="Arial" w:ascii="Arial"/>
          <w:spacing w:val="4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UGM,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1987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486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Master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of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Science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86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Valuation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and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Management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86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Universiti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Teknologi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Malaysia,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1996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56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Kualifikasi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Profesional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b/>
          <w:spacing w:val="41"/>
          <w:w w:val="100"/>
          <w:sz w:val="22"/>
          <w:szCs w:val="22"/>
        </w:rPr>
        <w:t> </w:t>
      </w: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Anggota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Senior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Masyarakat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11"/>
        <w:ind w:left="5308" w:right="1430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Indonesia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sz w:val="22"/>
          <w:szCs w:val="22"/>
        </w:rPr>
        <w:t>(MAPPI)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5340" w:val="left"/>
        </w:tabs>
        <w:jc w:val="left"/>
        <w:spacing w:lineRule="auto" w:line="250"/>
        <w:ind w:left="5344" w:right="759" w:hanging="48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-2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Senior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Certified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Valuer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(SCV),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International</w:t>
      </w:r>
      <w:r>
        <w:rPr>
          <w:rFonts w:cs="Arial" w:hAnsi="Arial" w:eastAsia="Arial" w:ascii="Arial"/>
          <w:spacing w:val="-1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Real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Estate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Institute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1"/>
        <w:ind w:left="166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5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Ir.</w:t>
      </w:r>
      <w:r>
        <w:rPr>
          <w:rFonts w:cs="Arial" w:hAnsi="Arial" w:eastAsia="Arial" w:ascii="Arial"/>
          <w:b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Suzy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Isra</w:t>
      </w:r>
      <w:r>
        <w:rPr>
          <w:rFonts w:cs="Arial" w:hAnsi="Arial" w:eastAsia="Arial" w:ascii="Arial"/>
          <w:b/>
          <w:spacing w:val="2"/>
          <w:w w:val="100"/>
          <w:sz w:val="22"/>
          <w:szCs w:val="22"/>
        </w:rPr>
        <w:t>w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at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b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Cert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90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Berizin</w:t>
      </w:r>
      <w:r>
        <w:rPr>
          <w:rFonts w:cs="Arial" w:hAnsi="Arial" w:eastAsia="Arial" w:ascii="Arial"/>
          <w:spacing w:val="5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B-1.09.00097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90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No.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92-S-00215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66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Jabatan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96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Business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Valuation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96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Monitoring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96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Feasibility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Study,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Consultancy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66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Pendidikan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b/>
          <w:spacing w:val="41"/>
          <w:w w:val="100"/>
          <w:sz w:val="22"/>
          <w:szCs w:val="22"/>
        </w:rPr>
        <w:t> </w:t>
      </w: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Sarjana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(S1)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–Teknik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Industri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11"/>
        <w:ind w:left="5408" w:right="2443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UNINUS,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sz w:val="22"/>
          <w:szCs w:val="22"/>
        </w:rPr>
        <w:t>1990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66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Kualifikasi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Profesional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b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Anggota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Senior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Masyarakat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 w:lineRule="exact" w:line="240"/>
        <w:ind w:left="4964"/>
      </w:pP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Indonesia</w:t>
      </w:r>
      <w:r>
        <w:rPr>
          <w:rFonts w:cs="Arial" w:hAnsi="Arial" w:eastAsia="Arial" w:ascii="Arial"/>
          <w:spacing w:val="-11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(MAPPI)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1"/>
        <w:ind w:left="1752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</w:t>
      </w:r>
      <w:r>
        <w:rPr>
          <w:rFonts w:cs="Arial" w:hAnsi="Arial" w:eastAsia="Arial" w:ascii="Arial"/>
          <w:spacing w:val="3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Ir.</w:t>
      </w:r>
      <w:r>
        <w:rPr>
          <w:rFonts w:cs="Arial" w:hAnsi="Arial" w:eastAsia="Arial" w:ascii="Arial"/>
          <w:b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Sugeng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Pri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</w:rPr>
        <w:t>y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atno</w:t>
      </w:r>
      <w:r>
        <w:rPr>
          <w:rFonts w:cs="Arial" w:hAnsi="Arial" w:eastAsia="Arial" w:ascii="Arial"/>
          <w:b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Cert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6"/>
        <w:ind w:left="492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Berizin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P-1.09.00141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92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No.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99-S-01183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68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Jabatan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98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Asset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Valuation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98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Consultancy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98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Feasibility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Study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68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Pendidikan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b/>
          <w:spacing w:val="41"/>
          <w:w w:val="100"/>
          <w:sz w:val="22"/>
          <w:szCs w:val="22"/>
        </w:rPr>
        <w:t> </w:t>
      </w: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Sarjana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(S1)-Teknik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Mesin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Syiah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11"/>
        <w:ind w:left="5428" w:right="2705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Kuala,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sz w:val="22"/>
          <w:szCs w:val="22"/>
        </w:rPr>
        <w:t>1989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68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Kualifikasi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Profesional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b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Anggota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Senior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Masyarakat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924"/>
        <w:sectPr>
          <w:pgSz w:w="12240" w:h="15840"/>
          <w:pgMar w:top="1480" w:bottom="280" w:left="1720" w:right="1140"/>
        </w:sectPr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Indonesia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(MAPPI)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pict>
          <v:group style="position:absolute;margin-left:77.52pt;margin-top:602.68pt;width:468.98pt;height:117.68pt;mso-position-horizontal-relative:page;mso-position-vertical-relative:page;z-index:-9313" coordorigin="1550,12054" coordsize="9380,2354">
            <v:group style="position:absolute;left:1620;top:12064;width:9300;height:32" coordorigin="1620,12064" coordsize="9300,32">
              <v:shape style="position:absolute;left:1620;top:12064;width:9300;height:32" coordorigin="1620,12064" coordsize="9300,32" path="m1620,12064l1620,12094,10920,12096,10920,12066,1620,12064xe" filled="t" fillcolor="#000000" stroked="f">
                <v:path arrowok="t"/>
                <v:fill/>
              </v:shape>
              <v:shape type="#_x0000_t75" style="position:absolute;left:1550;top:12148;width:1736;height:2260">
                <v:imagedata o:title="" r:id="rId36"/>
              </v:shape>
            </v:group>
            <w10:wrap type="none"/>
          </v:group>
        </w:pict>
      </w:r>
      <w:r>
        <w:pict>
          <v:group style="position:absolute;margin-left:78.54pt;margin-top:451.78pt;width:468.98pt;height:105.62pt;mso-position-horizontal-relative:page;mso-position-vertical-relative:page;z-index:-9314" coordorigin="1571,9036" coordsize="9380,2112">
            <v:group style="position:absolute;left:1601;top:9046;width:9340;height:35" coordorigin="1601,9046" coordsize="9340,35">
              <v:shape style="position:absolute;left:1601;top:9046;width:9340;height:35" coordorigin="1601,9046" coordsize="9340,35" path="m1601,9080l10940,9076,10940,9046,1601,9050,1601,9080xe" filled="t" fillcolor="#000000" stroked="f">
                <v:path arrowok="t"/>
                <v:fill/>
              </v:shape>
              <v:shape type="#_x0000_t75" style="position:absolute;left:1571;top:9150;width:1618;height:1998">
                <v:imagedata o:title="" r:id="rId37"/>
              </v:shape>
            </v:group>
            <w10:wrap type="none"/>
          </v:group>
        </w:pict>
      </w:r>
      <w:r>
        <w:pict>
          <v:group style="position:absolute;margin-left:70.02pt;margin-top:304.78pt;width:477.5pt;height:133.16pt;mso-position-horizontal-relative:page;mso-position-vertical-relative:page;z-index:-9315" coordorigin="1400,6096" coordsize="9550,2663">
            <v:group style="position:absolute;left:1520;top:6106;width:9420;height:37" coordorigin="1520,6106" coordsize="9420,37">
              <v:shape style="position:absolute;left:1520;top:6106;width:9420;height:37" coordorigin="1520,6106" coordsize="9420,37" path="m1520,6143l10940,6136,10940,6106,1520,6113,1520,6143xe" filled="t" fillcolor="#000000" stroked="f">
                <v:path arrowok="t"/>
                <v:fill/>
              </v:shape>
              <v:shape type="#_x0000_t75" style="position:absolute;left:1400;top:6179;width:2050;height:2580">
                <v:imagedata o:title="" r:id="rId38"/>
              </v:shape>
            </v:group>
            <w10:wrap type="none"/>
          </v:group>
        </w:pict>
      </w:r>
      <w:r>
        <w:pict>
          <v:group style="position:absolute;margin-left:69.66pt;margin-top:73.21pt;width:477.14pt;height:141.53pt;mso-position-horizontal-relative:page;mso-position-vertical-relative:page;z-index:-9316" coordorigin="1393,1464" coordsize="9543,2831">
            <v:group style="position:absolute;left:1460;top:1480;width:9460;height:0" coordorigin="1460,1480" coordsize="9460,0">
              <v:shape style="position:absolute;left:1460;top:1480;width:9460;height:0" coordorigin="1460,1480" coordsize="9460,0" path="m1460,1480l10920,1480e" filled="f" stroked="t" strokeweight="1.6pt" strokecolor="#000000">
                <v:path arrowok="t"/>
              </v:shape>
              <v:shape type="#_x0000_t75" style="position:absolute;left:1393;top:1550;width:1932;height:2744">
                <v:imagedata o:title="" r:id="rId39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1"/>
        <w:ind w:left="178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Hartomo</w:t>
      </w:r>
      <w:r>
        <w:rPr>
          <w:rFonts w:cs="Arial" w:hAnsi="Arial" w:eastAsia="Arial" w:ascii="Arial"/>
          <w:b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Martodarmodjo</w:t>
      </w:r>
      <w:r>
        <w:rPr>
          <w:rFonts w:cs="Arial" w:hAnsi="Arial" w:eastAsia="Arial" w:ascii="Arial"/>
          <w:b/>
          <w:spacing w:val="-1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MSc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Cert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11"/>
        <w:ind w:left="4988" w:right="3166"/>
      </w:pPr>
      <w:r>
        <w:rPr>
          <w:rFonts w:cs="Arial" w:hAnsi="Arial" w:eastAsia="Arial" w:ascii="Arial"/>
          <w:b/>
          <w:spacing w:val="0"/>
          <w:w w:val="99"/>
          <w:sz w:val="22"/>
          <w:szCs w:val="22"/>
        </w:rPr>
        <w:t>(Almarhum)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02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Berizin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P-1.09.00252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02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No.91-S-001066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78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Jabatan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08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Asset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Valuation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08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Project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Monitoring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08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Development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Consultancy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4660" w:val="left"/>
        </w:tabs>
        <w:jc w:val="left"/>
        <w:spacing w:before="6" w:lineRule="atLeast" w:line="380"/>
        <w:ind w:left="5084" w:right="2583" w:hanging="3300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Pendidikan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ab/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b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Arsitektur</w:t>
      </w:r>
      <w:r>
        <w:rPr>
          <w:rFonts w:cs="Arial" w:hAnsi="Arial" w:eastAsia="Arial" w:ascii="Arial"/>
          <w:spacing w:val="4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ITB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Master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of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Science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08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Valuation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and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Management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08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Universiti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Teknologi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Malaysia,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1996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78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Kualifikasi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Profesional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b/>
          <w:spacing w:val="41"/>
          <w:w w:val="100"/>
          <w:sz w:val="22"/>
          <w:szCs w:val="22"/>
        </w:rPr>
        <w:t> </w:t>
      </w: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Anggota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Senior</w:t>
      </w:r>
      <w:r>
        <w:rPr>
          <w:rFonts w:cs="Arial" w:hAnsi="Arial" w:eastAsia="Arial" w:ascii="Arial"/>
          <w:spacing w:val="5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Masyarakat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11" w:lineRule="exact" w:line="240"/>
        <w:ind w:left="5528" w:right="1290"/>
      </w:pP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Indonesia</w:t>
      </w:r>
      <w:r>
        <w:rPr>
          <w:rFonts w:cs="Arial" w:hAnsi="Arial" w:eastAsia="Arial" w:ascii="Arial"/>
          <w:spacing w:val="-11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position w:val="-1"/>
          <w:sz w:val="22"/>
          <w:szCs w:val="22"/>
        </w:rPr>
        <w:t>(MAPPI)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1"/>
        <w:ind w:left="174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5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Drs.</w:t>
      </w:r>
      <w:r>
        <w:rPr>
          <w:rFonts w:cs="Arial" w:hAnsi="Arial" w:eastAsia="Arial" w:ascii="Arial"/>
          <w:b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Prabo</w:t>
      </w:r>
      <w:r>
        <w:rPr>
          <w:rFonts w:cs="Arial" w:hAnsi="Arial" w:eastAsia="Arial" w:ascii="Arial"/>
          <w:b/>
          <w:spacing w:val="2"/>
          <w:w w:val="100"/>
          <w:sz w:val="22"/>
          <w:szCs w:val="22"/>
        </w:rPr>
        <w:t>w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b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Soenirman,</w:t>
      </w:r>
      <w:r>
        <w:rPr>
          <w:rFonts w:cs="Arial" w:hAnsi="Arial" w:eastAsia="Arial" w:ascii="Arial"/>
          <w:b/>
          <w:spacing w:val="-1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Akt,</w:t>
      </w:r>
      <w:r>
        <w:rPr>
          <w:rFonts w:cs="Arial" w:hAnsi="Arial" w:eastAsia="Arial" w:ascii="Arial"/>
          <w:b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74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Jabatan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Rekan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Bukan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Berizin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98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Asset</w:t>
      </w:r>
      <w:r>
        <w:rPr>
          <w:rFonts w:cs="Arial" w:hAnsi="Arial" w:eastAsia="Arial" w:ascii="Arial"/>
          <w:spacing w:val="5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Business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Valuation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98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Consultancy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/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Development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4620" w:val="left"/>
        </w:tabs>
        <w:jc w:val="left"/>
        <w:spacing w:lineRule="auto" w:line="250"/>
        <w:ind w:left="5586" w:right="945" w:hanging="384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Pendidikan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ab/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Sarjana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(S1)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–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Akutansi,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UGM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Magister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Manajemen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1744"/>
      </w:pP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Kualifikasi</w:t>
      </w:r>
      <w:r>
        <w:rPr>
          <w:rFonts w:cs="Arial" w:hAnsi="Arial" w:eastAsia="Arial" w:ascii="Arial"/>
          <w:spacing w:val="-8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Profesional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         </w:t>
      </w:r>
      <w:r>
        <w:rPr>
          <w:rFonts w:cs="Arial" w:hAnsi="Arial" w:eastAsia="Arial" w:ascii="Arial"/>
          <w:spacing w:val="43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22"/>
          <w:szCs w:val="22"/>
        </w:rPr>
        <w:t>: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1"/>
        <w:ind w:left="1812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</w:t>
      </w:r>
      <w:r>
        <w:rPr>
          <w:rFonts w:cs="Arial" w:hAnsi="Arial" w:eastAsia="Arial" w:ascii="Arial"/>
          <w:spacing w:val="3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Susniati</w:t>
      </w:r>
      <w:r>
        <w:rPr>
          <w:rFonts w:cs="Arial" w:hAnsi="Arial" w:eastAsia="Arial" w:ascii="Arial"/>
          <w:b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Rachmadi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6"/>
        <w:ind w:left="498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No.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95-T-0558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74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Jabatan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b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Rekan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Bukan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Berizin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04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Business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Development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04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Valuation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74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Pendidikan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b/>
          <w:spacing w:val="41"/>
          <w:w w:val="100"/>
          <w:sz w:val="22"/>
          <w:szCs w:val="22"/>
        </w:rPr>
        <w:t> </w:t>
      </w: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Akademi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Sekretaris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Manajemen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11"/>
        <w:ind w:left="5488" w:right="2944"/>
      </w:pPr>
      <w:r>
        <w:rPr>
          <w:rFonts w:cs="Arial" w:hAnsi="Arial" w:eastAsia="Arial" w:ascii="Arial"/>
          <w:spacing w:val="0"/>
          <w:w w:val="99"/>
          <w:sz w:val="22"/>
          <w:szCs w:val="22"/>
        </w:rPr>
        <w:t>Indonesia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74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Kualifikasi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Profesional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Anggota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Terdaftar</w:t>
      </w:r>
      <w:r>
        <w:rPr>
          <w:rFonts w:cs="Arial" w:hAnsi="Arial" w:eastAsia="Arial" w:ascii="Arial"/>
          <w:spacing w:val="4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Masyarakat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 w:lineRule="exact" w:line="240"/>
        <w:ind w:left="4984"/>
      </w:pP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Indonesia</w:t>
      </w:r>
      <w:r>
        <w:rPr>
          <w:rFonts w:cs="Arial" w:hAnsi="Arial" w:eastAsia="Arial" w:ascii="Arial"/>
          <w:spacing w:val="-11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(MAPPI)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1"/>
        <w:ind w:left="174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Titiek</w:t>
      </w:r>
      <w:r>
        <w:rPr>
          <w:rFonts w:cs="Arial" w:hAnsi="Arial" w:eastAsia="Arial" w:ascii="Arial"/>
          <w:b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Ramadhona,</w:t>
      </w:r>
      <w:r>
        <w:rPr>
          <w:rFonts w:cs="Arial" w:hAnsi="Arial" w:eastAsia="Arial" w:ascii="Arial"/>
          <w:b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98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No.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95-T-00643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74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Jabatan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b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Rekan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Bukan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Berizin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04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Business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Development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04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Valuation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5520" w:val="left"/>
        </w:tabs>
        <w:jc w:val="left"/>
        <w:spacing w:lineRule="auto" w:line="250"/>
        <w:ind w:left="5554" w:right="1211" w:hanging="49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-2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Sarjana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(S1)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–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Manajemen,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Universitas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Palembang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74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Kualifikasi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Profesional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Anggota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Terdaftar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Masyarakat</w:t>
      </w:r>
      <w:r>
        <w:rPr>
          <w:rFonts w:cs="Arial" w:hAnsi="Arial" w:eastAsia="Arial" w:ascii="Arial"/>
          <w:spacing w:val="-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4984"/>
        <w:sectPr>
          <w:pgSz w:w="12240" w:h="15840"/>
          <w:pgMar w:top="1480" w:bottom="280" w:left="1720" w:right="1060"/>
        </w:sectPr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Indonesia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(MAPPI)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1"/>
        <w:ind w:left="207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Indra</w:t>
      </w:r>
      <w:r>
        <w:rPr>
          <w:rFonts w:cs="Arial" w:hAnsi="Arial" w:eastAsia="Arial" w:ascii="Arial"/>
          <w:b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W.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Moechtar,</w:t>
      </w:r>
      <w:r>
        <w:rPr>
          <w:rFonts w:cs="Arial" w:hAnsi="Arial" w:eastAsia="Arial" w:ascii="Arial"/>
          <w:b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SE,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MSc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b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Cert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31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Berizin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B-1.12.00332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0"/>
        <w:ind w:left="531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No.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94-S-00406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07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Jabatan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371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Business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Valuation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371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Project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Monitoring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371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Development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Consultancy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071"/>
      </w:pPr>
      <w:r>
        <w:pict>
          <v:shape type="#_x0000_t75" style="position:absolute;margin-left:72.6pt;margin-top:83.76pt;width:84.54pt;height:111.3pt;mso-position-horizontal-relative:page;mso-position-vertical-relative:page;z-index:-9311">
            <v:imagedata o:title="" r:id="rId41"/>
          </v:shape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Pendidikan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b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Sarjana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(S1)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Ekonomi</w:t>
      </w:r>
      <w:r>
        <w:rPr>
          <w:rFonts w:cs="Arial" w:hAnsi="Arial" w:eastAsia="Arial" w:ascii="Arial"/>
          <w:spacing w:val="5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Akuntansi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UI,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1980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537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Master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of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Science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37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Valuation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and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Management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37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Universiti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Teknologi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Malaysia,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1996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071"/>
      </w:pPr>
      <w:r>
        <w:pict>
          <v:group style="position:absolute;margin-left:73.02pt;margin-top:51.6569pt;width:466.98pt;height:1.74pt;mso-position-horizontal-relative:page;mso-position-vertical-relative:paragraph;z-index:-9312" coordorigin="1460,1033" coordsize="9340,35">
            <v:shape style="position:absolute;left:1460;top:1033;width:9340;height:35" coordorigin="1460,1033" coordsize="9340,35" path="m1460,1068l10800,1063,10800,1033,1460,1038,1460,1068xe" filled="t" fillcolor="#000000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Kualifikasi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Profesional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Anggota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Senior</w:t>
      </w:r>
      <w:r>
        <w:rPr>
          <w:rFonts w:cs="Arial" w:hAnsi="Arial" w:eastAsia="Arial" w:ascii="Arial"/>
          <w:spacing w:val="5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Masyarakat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</w:t>
      </w:r>
      <w:r>
        <w:rPr>
          <w:rFonts w:cs="Arial" w:hAnsi="Arial" w:eastAsia="Arial" w:ascii="Arial"/>
          <w:spacing w:val="5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 w:lineRule="exact" w:line="240"/>
        <w:ind w:left="5311"/>
      </w:pP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Indonesia</w:t>
      </w:r>
      <w:r>
        <w:rPr>
          <w:rFonts w:cs="Arial" w:hAnsi="Arial" w:eastAsia="Arial" w:ascii="Arial"/>
          <w:spacing w:val="-11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(MAPPI)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1"/>
        <w:ind w:left="2117"/>
      </w:pPr>
      <w:r>
        <w:pict>
          <v:shape type="#_x0000_t75" style="position:absolute;margin-left:73.26pt;margin-top:-2.89213pt;width:88.44pt;height:114.6pt;mso-position-horizontal-relative:page;mso-position-vertical-relative:paragraph;z-index:-9310">
            <v:imagedata o:title="" r:id="rId42"/>
          </v:shape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Riki</w:t>
      </w:r>
      <w:r>
        <w:rPr>
          <w:rFonts w:cs="Arial" w:hAnsi="Arial" w:eastAsia="Arial" w:ascii="Arial"/>
          <w:b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</w:rPr>
        <w:t>y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adi</w:t>
      </w:r>
      <w:r>
        <w:rPr>
          <w:rFonts w:cs="Arial" w:hAnsi="Arial" w:eastAsia="Arial" w:ascii="Arial"/>
          <w:b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Nugraha,</w:t>
      </w:r>
      <w:r>
        <w:rPr>
          <w:rFonts w:cs="Arial" w:hAnsi="Arial" w:eastAsia="Arial" w:ascii="Arial"/>
          <w:b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ST,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MM,</w:t>
      </w:r>
      <w:r>
        <w:rPr>
          <w:rFonts w:cs="Arial" w:hAnsi="Arial" w:eastAsia="Arial" w:ascii="Arial"/>
          <w:b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Cert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357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Berizin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P-1.08.00047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357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No.02-S-001706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117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Jabatan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417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Asset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Valuation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417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Project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Monitoring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417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Development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Consultancy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117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Pendidikan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Teknik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Sipil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Usakti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5357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Magister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Manajemen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Universitas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Gajah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357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Mada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Yogyakarta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2001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117"/>
      </w:pPr>
      <w:r>
        <w:pict>
          <v:group style="position:absolute;margin-left:73.8pt;margin-top:47.456pt;width:466.98pt;height:1.74pt;mso-position-horizontal-relative:page;mso-position-vertical-relative:paragraph;z-index:-9309" coordorigin="1476,949" coordsize="9340,35">
            <v:shape style="position:absolute;left:1476;top:949;width:9340;height:35" coordorigin="1476,949" coordsize="9340,35" path="m1476,984l10816,979,10816,949,1476,954,1476,984xe" filled="t" fillcolor="#000000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Kualifikasi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Profesional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Anggota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Senior</w:t>
      </w:r>
      <w:r>
        <w:rPr>
          <w:rFonts w:cs="Arial" w:hAnsi="Arial" w:eastAsia="Arial" w:ascii="Arial"/>
          <w:spacing w:val="5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Masyarakat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</w:t>
      </w:r>
      <w:r>
        <w:rPr>
          <w:rFonts w:cs="Arial" w:hAnsi="Arial" w:eastAsia="Arial" w:ascii="Arial"/>
          <w:spacing w:val="5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 w:lineRule="exact" w:line="240"/>
        <w:ind w:left="5357"/>
      </w:pP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Indonesia</w:t>
      </w:r>
      <w:r>
        <w:rPr>
          <w:rFonts w:cs="Arial" w:hAnsi="Arial" w:eastAsia="Arial" w:ascii="Arial"/>
          <w:spacing w:val="-11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(MAPPI)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1"/>
        <w:ind w:left="2092"/>
      </w:pPr>
      <w:r>
        <w:pict>
          <v:shape type="#_x0000_t75" style="position:absolute;margin-left:71.64pt;margin-top:-2.95213pt;width:91.68pt;height:124.08pt;mso-position-horizontal-relative:page;mso-position-vertical-relative:paragraph;z-index:-9308">
            <v:imagedata o:title="" r:id="rId43"/>
          </v:shape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Dra.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E.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Tjempaka</w:t>
      </w:r>
      <w:r>
        <w:rPr>
          <w:rFonts w:cs="Arial" w:hAnsi="Arial" w:eastAsia="Arial" w:ascii="Arial"/>
          <w:b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Sari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Hartomo,</w:t>
      </w:r>
      <w:r>
        <w:rPr>
          <w:rFonts w:cs="Arial" w:hAnsi="Arial" w:eastAsia="Arial" w:ascii="Arial"/>
          <w:b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M.Lib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092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Jabatan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11"/>
        <w:ind w:left="5332" w:right="1625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Business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Development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092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Pendidikan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Fakakultas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Sastra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Inggris,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Universitas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11"/>
        <w:ind w:left="5332" w:right="2266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Sanata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Dharma,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1979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5347" w:right="166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Fakakultas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Budaya,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Jurusan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</w:t>
      </w:r>
      <w:r>
        <w:rPr>
          <w:rFonts w:cs="Arial" w:hAnsi="Arial" w:eastAsia="Arial" w:ascii="Arial"/>
          <w:spacing w:val="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Il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11"/>
        <w:ind w:left="5347" w:right="208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Perpustakaan,</w:t>
      </w:r>
      <w:r>
        <w:rPr>
          <w:rFonts w:cs="Arial" w:hAnsi="Arial" w:eastAsia="Arial" w:ascii="Arial"/>
          <w:spacing w:val="-1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Universitas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Indonesia,</w:t>
      </w:r>
      <w:r>
        <w:rPr>
          <w:rFonts w:cs="Arial" w:hAnsi="Arial" w:eastAsia="Arial" w:ascii="Arial"/>
          <w:spacing w:val="-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1979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50"/>
        <w:ind w:left="5347" w:right="168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Scho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nform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ion,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Library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and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Archive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Studies,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iversity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South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Wales,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Australia,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1991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5347" w:right="168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Scho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mmunic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tion,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ersity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11"/>
        <w:ind w:left="5347" w:right="2873"/>
        <w:sectPr>
          <w:pgMar w:header="1296" w:footer="0" w:top="1480" w:bottom="280" w:left="1320" w:right="1140"/>
          <w:headerReference w:type="default" r:id="rId40"/>
          <w:pgSz w:w="12240" w:h="15840"/>
        </w:sectPr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Canberra,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2000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1"/>
        <w:ind w:left="2051"/>
      </w:pPr>
      <w:r>
        <w:pict>
          <v:shape type="#_x0000_t75" style="position:absolute;margin-left:74.28pt;margin-top:-2.71213pt;width:88.38pt;height:114.6pt;mso-position-horizontal-relative:page;mso-position-vertical-relative:paragraph;z-index:-9305">
            <v:imagedata o:title="" r:id="rId44"/>
          </v:shape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M.</w:t>
      </w:r>
      <w:r>
        <w:rPr>
          <w:rFonts w:cs="Arial" w:hAnsi="Arial" w:eastAsia="Arial" w:ascii="Arial"/>
          <w:b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Derma</w:t>
      </w:r>
      <w:r>
        <w:rPr>
          <w:rFonts w:cs="Arial" w:hAnsi="Arial" w:eastAsia="Arial" w:ascii="Arial"/>
          <w:b/>
          <w:spacing w:val="2"/>
          <w:w w:val="100"/>
          <w:sz w:val="22"/>
          <w:szCs w:val="22"/>
        </w:rPr>
        <w:t>w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29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Berizin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PS-1.16.0087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0"/>
        <w:ind w:left="529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No.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00T-01362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05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Jabatan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351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Asset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Valuation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351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Development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Consultancy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4920" w:val="left"/>
        </w:tabs>
        <w:jc w:val="left"/>
        <w:spacing w:lineRule="auto" w:line="250"/>
        <w:ind w:left="5351" w:right="461" w:hanging="3300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Pendidikan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ab/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b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Sarjana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(S1)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Ekonomi</w:t>
      </w:r>
      <w:r>
        <w:rPr>
          <w:rFonts w:cs="Arial" w:hAnsi="Arial" w:eastAsia="Arial" w:ascii="Arial"/>
          <w:spacing w:val="5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Akuntansi</w:t>
      </w:r>
      <w:r>
        <w:rPr>
          <w:rFonts w:cs="Arial" w:hAnsi="Arial" w:eastAsia="Arial" w:ascii="Arial"/>
          <w:spacing w:val="5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STIE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sz w:val="22"/>
          <w:szCs w:val="22"/>
        </w:rPr>
        <w:t>Malangkucecwara-Malang,</w:t>
      </w:r>
      <w:r>
        <w:rPr>
          <w:rFonts w:cs="Arial" w:hAnsi="Arial" w:eastAsia="Arial" w:ascii="Arial"/>
          <w:spacing w:val="1"/>
          <w:w w:val="99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1989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051"/>
      </w:pPr>
      <w:r>
        <w:pict>
          <v:group style="position:absolute;margin-left:73.02pt;margin-top:97.8575pt;width:466.98pt;height:1.74pt;mso-position-horizontal-relative:page;mso-position-vertical-relative:paragraph;z-index:-9307" coordorigin="1460,1957" coordsize="9340,35">
            <v:shape style="position:absolute;left:1460;top:1957;width:9340;height:35" coordorigin="1460,1957" coordsize="9340,35" path="m1460,1992l10800,1987,10800,1957,1460,1962,1460,1992xe" filled="t" fillcolor="#000000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Kualifikasi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Profesional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Anggota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Terdaftar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Masyarakat</w:t>
      </w:r>
      <w:r>
        <w:rPr>
          <w:rFonts w:cs="Arial" w:hAnsi="Arial" w:eastAsia="Arial" w:ascii="Arial"/>
          <w:spacing w:val="-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29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Indonesia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(MAPPI)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11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Arif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Bagus</w:t>
      </w:r>
      <w:r>
        <w:rPr>
          <w:rFonts w:cs="Arial" w:hAnsi="Arial" w:eastAsia="Arial" w:ascii="Arial"/>
          <w:b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Praset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</w:rPr>
        <w:t>y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b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35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Berizin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PS-1.15.00011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35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No.08-T-02229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11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Jabatan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41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Asset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Valuation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414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Development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Consultancy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114"/>
      </w:pPr>
      <w:r>
        <w:pict>
          <v:shape type="#_x0000_t75" style="position:absolute;margin-left:74.28pt;margin-top:-98.8235pt;width:88.38pt;height:117.24pt;mso-position-horizontal-relative:page;mso-position-vertical-relative:paragraph;z-index:-9304">
            <v:imagedata o:title="" r:id="rId45"/>
          </v:shape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Pendidikan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Sarjana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(S1)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Teknik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Industri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Uiversitas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35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Muhammadiyah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Gresik,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2007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114"/>
      </w:pPr>
      <w:r>
        <w:pict>
          <v:group style="position:absolute;margin-left:73.8pt;margin-top:80.4562pt;width:466.98pt;height:1.74pt;mso-position-horizontal-relative:page;mso-position-vertical-relative:paragraph;z-index:-9306" coordorigin="1476,1609" coordsize="9340,35">
            <v:shape style="position:absolute;left:1476;top:1609;width:9340;height:35" coordorigin="1476,1609" coordsize="9340,35" path="m1476,1644l10816,1639,10816,1609,1476,1614,1476,1644xe" filled="t" fillcolor="#000000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Kualifikasi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Profesional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Anggota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Terdaftar</w:t>
      </w:r>
      <w:r>
        <w:rPr>
          <w:rFonts w:cs="Arial" w:hAnsi="Arial" w:eastAsia="Arial" w:ascii="Arial"/>
          <w:spacing w:val="4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Masyarakat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 w:lineRule="exact" w:line="240"/>
        <w:ind w:left="5354"/>
      </w:pP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Indonesia</w:t>
      </w:r>
      <w:r>
        <w:rPr>
          <w:rFonts w:cs="Arial" w:hAnsi="Arial" w:eastAsia="Arial" w:ascii="Arial"/>
          <w:spacing w:val="-11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(MAPPI)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1"/>
        <w:ind w:left="2102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Yoseprin</w:t>
      </w:r>
      <w:r>
        <w:rPr>
          <w:rFonts w:cs="Arial" w:hAnsi="Arial" w:eastAsia="Arial" w:ascii="Arial"/>
          <w:b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Sitepu,</w:t>
      </w:r>
      <w:r>
        <w:rPr>
          <w:rFonts w:cs="Arial" w:hAnsi="Arial" w:eastAsia="Arial" w:ascii="Arial"/>
          <w:b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S.Hut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342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Berizin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PS-1.16.00116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342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MAPPI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No.13-T-04446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102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Jabatan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402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Asset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Valuation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402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Development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Consultancy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102"/>
      </w:pPr>
      <w:r>
        <w:pict>
          <v:shape type="#_x0000_t75" style="position:absolute;margin-left:72.96pt;margin-top:-109.923pt;width:91.38pt;height:120.84pt;mso-position-horizontal-relative:page;mso-position-vertical-relative:paragraph;z-index:-9303">
            <v:imagedata o:title="" r:id="rId46"/>
          </v:shape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Pendidikan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Sarjana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(S1)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Kehutanan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USU,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2012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102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Kualifikasi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Profesional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b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Anggota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Terdaftar</w:t>
      </w:r>
      <w:r>
        <w:rPr>
          <w:rFonts w:cs="Arial" w:hAnsi="Arial" w:eastAsia="Arial" w:ascii="Arial"/>
          <w:spacing w:val="4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Masyarakat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5342"/>
        <w:sectPr>
          <w:pgMar w:header="1296" w:footer="0" w:top="1480" w:bottom="280" w:left="1340" w:right="1200"/>
          <w:pgSz w:w="12240" w:h="15840"/>
        </w:sectPr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Penilai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Indonesia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(MAPPI)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pict>
          <v:shape type="#_x0000_t75" style="position:absolute;margin-left:47.76pt;margin-top:104.4pt;width:180.72pt;height:42.6pt;mso-position-horizontal-relative:page;mso-position-vertical-relative:page;z-index:-9302">
            <v:imagedata o:title="" r:id="rId48"/>
          </v:shape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720" w:hRule="exact"/>
        </w:trPr>
        <w:tc>
          <w:tcPr>
            <w:tcW w:w="585" w:type="dxa"/>
            <w:tcBorders>
              <w:top w:val="single" w:sz="8" w:space="0" w:color="FEFFFE"/>
              <w:left w:val="single" w:sz="9" w:space="0" w:color="FEFFFE"/>
              <w:bottom w:val="single" w:sz="25" w:space="0" w:color="FEFFFE"/>
              <w:right w:val="single" w:sz="8" w:space="0" w:color="FEFFFE"/>
            </w:tcBorders>
            <w:shd w:val="clear" w:color="auto" w:fill="AEB9D4"/>
          </w:tcPr>
          <w:p>
            <w:pPr>
              <w:rPr>
                <w:sz w:val="26"/>
                <w:szCs w:val="26"/>
              </w:rPr>
              <w:jc w:val="left"/>
              <w:spacing w:before="1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16"/>
                <w:szCs w:val="16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8" w:space="0" w:color="FEFFFE"/>
              <w:left w:val="single" w:sz="8" w:space="0" w:color="FEFFFE"/>
              <w:bottom w:val="single" w:sz="25" w:space="0" w:color="FEFFFE"/>
              <w:right w:val="single" w:sz="9" w:space="0" w:color="FEFFFE"/>
            </w:tcBorders>
            <w:shd w:val="clear" w:color="auto" w:fill="AEB9D4"/>
          </w:tcPr>
          <w:p>
            <w:pPr>
              <w:rPr>
                <w:sz w:val="26"/>
                <w:szCs w:val="26"/>
              </w:rPr>
              <w:jc w:val="left"/>
              <w:spacing w:before="1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ind w:left="1349" w:right="1346"/>
            </w:pPr>
            <w:r>
              <w:rPr>
                <w:rFonts w:cs="Arial" w:hAnsi="Arial" w:eastAsia="Arial" w:ascii="Arial"/>
                <w:b/>
                <w:spacing w:val="0"/>
                <w:w w:val="99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b/>
                <w:spacing w:val="-5"/>
                <w:w w:val="99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b/>
                <w:spacing w:val="1"/>
                <w:w w:val="99"/>
                <w:sz w:val="16"/>
                <w:szCs w:val="16"/>
              </w:rPr>
              <w:t>M</w:t>
            </w:r>
            <w:r>
              <w:rPr>
                <w:rFonts w:cs="Arial" w:hAnsi="Arial" w:eastAsia="Arial" w:ascii="Arial"/>
                <w:b/>
                <w:spacing w:val="0"/>
                <w:w w:val="99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8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EB9D4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8" w:lineRule="auto" w:line="250"/>
              <w:ind w:left="150" w:right="151" w:hanging="2"/>
            </w:pPr>
            <w:r>
              <w:rPr>
                <w:rFonts w:cs="Arial" w:hAnsi="Arial" w:eastAsia="Arial" w:ascii="Arial"/>
                <w:b/>
                <w:spacing w:val="0"/>
                <w:w w:val="99"/>
                <w:sz w:val="16"/>
                <w:szCs w:val="16"/>
              </w:rPr>
              <w:t>NO.</w:t>
            </w:r>
            <w:r>
              <w:rPr>
                <w:rFonts w:cs="Arial" w:hAnsi="Arial" w:eastAsia="Arial" w:ascii="Arial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b/>
                <w:spacing w:val="-5"/>
                <w:w w:val="99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b/>
                <w:spacing w:val="0"/>
                <w:w w:val="99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b/>
                <w:spacing w:val="1"/>
                <w:w w:val="99"/>
                <w:sz w:val="16"/>
                <w:szCs w:val="16"/>
              </w:rPr>
              <w:t>GG</w:t>
            </w:r>
            <w:r>
              <w:rPr>
                <w:rFonts w:cs="Arial" w:hAnsi="Arial" w:eastAsia="Arial" w:ascii="Arial"/>
                <w:b/>
                <w:spacing w:val="-1"/>
                <w:w w:val="99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b/>
                <w:spacing w:val="1"/>
                <w:w w:val="99"/>
                <w:sz w:val="16"/>
                <w:szCs w:val="16"/>
              </w:rPr>
              <w:t>TA</w:t>
            </w:r>
            <w:r>
              <w:rPr>
                <w:rFonts w:cs="Arial" w:hAnsi="Arial" w:eastAsia="Arial" w:ascii="Arial"/>
                <w:b/>
                <w:spacing w:val="1"/>
                <w:w w:val="99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99"/>
                <w:sz w:val="16"/>
                <w:szCs w:val="16"/>
              </w:rPr>
              <w:t>M</w:t>
            </w:r>
            <w:r>
              <w:rPr>
                <w:rFonts w:cs="Arial" w:hAnsi="Arial" w:eastAsia="Arial" w:ascii="Arial"/>
                <w:b/>
                <w:spacing w:val="-5"/>
                <w:w w:val="99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b/>
                <w:spacing w:val="0"/>
                <w:w w:val="99"/>
                <w:sz w:val="16"/>
                <w:szCs w:val="16"/>
              </w:rPr>
              <w:t>PPI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8" w:space="0" w:color="FEFFFE"/>
              <w:left w:val="single" w:sz="9" w:space="0" w:color="FEFFFE"/>
              <w:bottom w:val="single" w:sz="25" w:space="0" w:color="FEFFFE"/>
              <w:right w:val="single" w:sz="8" w:space="0" w:color="FEFFFE"/>
            </w:tcBorders>
            <w:shd w:val="clear" w:color="auto" w:fill="AEB9D4"/>
          </w:tcPr>
          <w:p>
            <w:pPr>
              <w:rPr>
                <w:sz w:val="26"/>
                <w:szCs w:val="26"/>
              </w:rPr>
              <w:jc w:val="left"/>
              <w:spacing w:before="1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62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16"/>
                <w:szCs w:val="16"/>
              </w:rPr>
              <w:t>DISIPLIN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16"/>
                <w:szCs w:val="16"/>
              </w:rPr>
              <w:t>ILMU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8" w:space="0" w:color="FEFFFE"/>
              <w:left w:val="single" w:sz="8" w:space="0" w:color="FEFFFE"/>
              <w:bottom w:val="single" w:sz="25" w:space="0" w:color="FEFFFE"/>
              <w:right w:val="single" w:sz="8" w:space="0" w:color="FEFFFE"/>
            </w:tcBorders>
            <w:shd w:val="clear" w:color="auto" w:fill="AEB9D4"/>
          </w:tcPr>
          <w:p>
            <w:pPr>
              <w:rPr>
                <w:sz w:val="26"/>
                <w:szCs w:val="26"/>
              </w:rPr>
              <w:jc w:val="left"/>
              <w:spacing w:before="1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651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b/>
                <w:spacing w:val="-5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16"/>
                <w:szCs w:val="16"/>
              </w:rPr>
              <w:t>HL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b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8" w:space="0" w:color="FEFFFE"/>
              <w:left w:val="single" w:sz="8" w:space="0" w:color="FEFFFE"/>
              <w:bottom w:val="single" w:sz="25" w:space="0" w:color="FEFFFE"/>
              <w:right w:val="single" w:sz="8" w:space="0" w:color="FEFFFE"/>
            </w:tcBorders>
            <w:shd w:val="clear" w:color="auto" w:fill="AEB9D4"/>
          </w:tcPr>
          <w:p>
            <w:pPr>
              <w:rPr>
                <w:sz w:val="26"/>
                <w:szCs w:val="26"/>
              </w:rPr>
              <w:jc w:val="left"/>
              <w:spacing w:before="1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8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16"/>
                <w:szCs w:val="16"/>
              </w:rPr>
              <w:t>PEN</w:t>
            </w:r>
            <w:r>
              <w:rPr>
                <w:rFonts w:cs="Arial" w:hAnsi="Arial" w:eastAsia="Arial" w:ascii="Arial"/>
                <w:b/>
                <w:spacing w:val="-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91" w:hRule="exact"/>
        </w:trPr>
        <w:tc>
          <w:tcPr>
            <w:tcW w:w="585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15"/>
              <w:ind w:left="182" w:right="18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25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29" w:lineRule="exact" w:line="160"/>
              <w:ind w:left="4" w:right="6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Ir.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oro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Budisusilo,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MSc.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Cert.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zi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PB-1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09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0009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8"/>
                <w:szCs w:val="18"/>
              </w:rPr>
              <w:jc w:val="left"/>
              <w:spacing w:before="4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89-S-00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lineRule="exact" w:line="160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Urban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Regional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 w:lineRule="auto" w:line="250"/>
              <w:ind w:left="3" w:right="13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Planning/P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39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Managem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2144" w:type="dxa"/>
            <w:tcBorders>
              <w:top w:val="single" w:sz="25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lineRule="exact" w:line="160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Consultancy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/</w:t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Research/Asset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Business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 w:lineRule="exact" w:line="160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position w:val="-1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25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8"/>
                <w:szCs w:val="18"/>
              </w:rPr>
              <w:jc w:val="left"/>
              <w:spacing w:before="4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29" w:right="-4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30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83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5"/>
              <w:ind w:left="182" w:right="18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20"/>
                <w:szCs w:val="20"/>
              </w:rPr>
              <w:jc w:val="left"/>
              <w:spacing w:before="10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lineRule="exact" w:line="180"/>
              <w:ind w:left="4" w:right="65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Ir.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Firman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Sagaf,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MSc,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Cert.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zi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PB-1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08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0006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28"/>
                <w:szCs w:val="28"/>
              </w:rPr>
              <w:jc w:val="left"/>
              <w:spacing w:before="5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89-S-00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20"/>
                <w:szCs w:val="20"/>
              </w:rPr>
              <w:jc w:val="left"/>
              <w:spacing w:before="4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lineRule="auto" w:line="250"/>
              <w:ind w:left="3" w:right="318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Arsitek/Proper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Managem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2" w:lineRule="auto" w:line="250"/>
              <w:ind w:left="4" w:right="6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Consultancy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/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Research/Asset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Business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/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Project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Development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29" w:right="-5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26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91" w:hRule="exact"/>
        </w:trPr>
        <w:tc>
          <w:tcPr>
            <w:tcW w:w="585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6"/>
              <w:ind w:left="182" w:right="18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lineRule="auto" w:line="250"/>
              <w:ind w:left="4" w:right="1078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Ir.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Suzy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Isra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ti,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Cert.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zi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B-1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09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0009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20"/>
                <w:szCs w:val="20"/>
              </w:rPr>
              <w:jc w:val="left"/>
              <w:spacing w:before="4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92-S-00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20"/>
                <w:szCs w:val="20"/>
              </w:rPr>
              <w:jc w:val="left"/>
              <w:spacing w:before="4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Industri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2" w:lineRule="auto" w:line="250"/>
              <w:ind w:left="4" w:right="59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Finance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/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Investment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Advisory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/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Business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20"/>
                <w:szCs w:val="20"/>
              </w:rPr>
              <w:jc w:val="left"/>
              <w:spacing w:before="4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29" w:right="-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23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27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5"/>
              <w:ind w:left="182" w:right="18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38" w:lineRule="auto" w:line="250"/>
              <w:ind w:left="4" w:right="84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Ir.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Suge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Cert.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zi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P-1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09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0014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2"/>
                <w:szCs w:val="12"/>
              </w:rPr>
              <w:jc w:val="left"/>
              <w:spacing w:before="1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99-S-01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2"/>
                <w:szCs w:val="12"/>
              </w:rPr>
              <w:jc w:val="left"/>
              <w:spacing w:before="1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2"/>
                <w:szCs w:val="12"/>
              </w:rPr>
              <w:jc w:val="left"/>
              <w:spacing w:before="1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Valuation/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c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2"/>
                <w:szCs w:val="12"/>
              </w:rPr>
              <w:jc w:val="left"/>
              <w:spacing w:before="1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27" w:right="-5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23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71" w:hRule="exact"/>
        </w:trPr>
        <w:tc>
          <w:tcPr>
            <w:tcW w:w="585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2"/>
                <w:szCs w:val="12"/>
              </w:rPr>
              <w:jc w:val="left"/>
              <w:spacing w:before="10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ind w:left="182" w:right="18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4"/>
                <w:szCs w:val="14"/>
              </w:rPr>
              <w:jc w:val="left"/>
              <w:spacing w:before="4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Titik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Romadh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4"/>
                <w:szCs w:val="14"/>
              </w:rPr>
              <w:jc w:val="left"/>
              <w:spacing w:before="4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95-T-00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4"/>
                <w:szCs w:val="14"/>
              </w:rPr>
              <w:jc w:val="left"/>
              <w:spacing w:before="4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Manajemen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4"/>
                <w:szCs w:val="14"/>
              </w:rPr>
              <w:jc w:val="left"/>
              <w:spacing w:before="4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4"/>
                <w:szCs w:val="14"/>
              </w:rPr>
              <w:jc w:val="left"/>
              <w:spacing w:before="4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27" w:right="-4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18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70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2"/>
                <w:szCs w:val="12"/>
              </w:rPr>
              <w:jc w:val="left"/>
              <w:spacing w:before="8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ind w:left="182" w:right="18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7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Indra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M.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Wija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MSc,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Cert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zi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B-1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0033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4"/>
                <w:szCs w:val="14"/>
              </w:rPr>
              <w:jc w:val="left"/>
              <w:spacing w:before="3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94-S-00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7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Akuntansi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/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Managem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7"/>
              <w:ind w:left="4" w:right="-4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Business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/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Consultan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c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4"/>
                <w:szCs w:val="14"/>
              </w:rPr>
              <w:jc w:val="left"/>
              <w:spacing w:before="3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29" w:right="-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18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72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5"/>
              <w:ind w:left="182" w:right="18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4" w:lineRule="auto" w:line="250"/>
              <w:ind w:left="4" w:right="9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Riki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Nugraha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MM,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Cert.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zi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P-1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08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0004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4"/>
                <w:szCs w:val="14"/>
              </w:rPr>
              <w:jc w:val="left"/>
              <w:spacing w:before="4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0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02-S-00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1706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8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Sipil/Magister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Manajemen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4" w:lineRule="auto" w:line="250"/>
              <w:ind w:left="4" w:right="6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Consultancy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/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Research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/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/</w:t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4"/>
                <w:szCs w:val="14"/>
              </w:rPr>
              <w:jc w:val="left"/>
              <w:spacing w:before="4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29" w:right="-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82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28"/>
                <w:szCs w:val="28"/>
              </w:rPr>
              <w:jc w:val="left"/>
              <w:spacing w:before="4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ind w:left="182" w:right="18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28"/>
                <w:szCs w:val="28"/>
              </w:rPr>
              <w:jc w:val="left"/>
              <w:spacing w:before="19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MSc,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28"/>
                <w:szCs w:val="28"/>
              </w:rPr>
              <w:jc w:val="left"/>
              <w:spacing w:before="19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03-T-01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20"/>
                <w:szCs w:val="20"/>
              </w:rPr>
              <w:jc w:val="left"/>
              <w:spacing w:before="3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Teknik/Ekonomi/Busi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Manageme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1" w:lineRule="auto" w:line="250"/>
              <w:ind w:left="4" w:right="6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Consultancy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/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Research/Asset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Business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/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Project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Development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28"/>
                <w:szCs w:val="28"/>
              </w:rPr>
              <w:jc w:val="left"/>
              <w:spacing w:before="19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29" w:right="-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15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92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8"/>
                <w:szCs w:val="18"/>
              </w:rPr>
              <w:jc w:val="left"/>
              <w:spacing w:before="10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ind w:left="182" w:right="18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20"/>
                <w:szCs w:val="20"/>
              </w:rPr>
              <w:jc w:val="left"/>
              <w:spacing w:before="4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Wishnu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Edhie,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20"/>
                <w:szCs w:val="20"/>
              </w:rPr>
              <w:jc w:val="left"/>
              <w:spacing w:before="4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6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98-T-01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20"/>
                <w:szCs w:val="20"/>
              </w:rPr>
              <w:jc w:val="left"/>
              <w:spacing w:before="4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Sipil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2" w:lineRule="auto" w:line="250"/>
              <w:ind w:left="4" w:right="758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/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Research/Pr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Consultan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c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20"/>
                <w:szCs w:val="20"/>
              </w:rPr>
              <w:jc w:val="left"/>
              <w:spacing w:before="4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29" w:right="-4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20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4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5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Boby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Alia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Rochman,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156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11-T-02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8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Sipil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216" w:right="-38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8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2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usrizal,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10-T-02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Industri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27" w:right="-4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74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3"/>
                <w:szCs w:val="13"/>
              </w:rPr>
              <w:jc w:val="left"/>
              <w:spacing w:before="1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9" w:lineRule="auto" w:line="250"/>
              <w:ind w:left="4" w:right="116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M.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Derma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zi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PS-1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16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008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6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00-T-01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Ekonomi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9" w:lineRule="auto" w:line="250"/>
              <w:ind w:left="4" w:right="96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Valuation/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Research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/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Consultancy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29" w:right="-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16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00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3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Haris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SP,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09-T-02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Pertanian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2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/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 w:lineRule="exact" w:line="160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position w:val="-1"/>
                <w:sz w:val="16"/>
                <w:szCs w:val="16"/>
              </w:rPr>
              <w:t>Consultan</w:t>
            </w:r>
            <w:r>
              <w:rPr>
                <w:rFonts w:cs="Arial" w:hAnsi="Arial" w:eastAsia="Arial" w:ascii="Arial"/>
                <w:spacing w:val="2"/>
                <w:w w:val="100"/>
                <w:position w:val="-1"/>
                <w:sz w:val="16"/>
                <w:szCs w:val="16"/>
              </w:rPr>
              <w:t>c</w:t>
            </w:r>
            <w:r>
              <w:rPr>
                <w:rFonts w:cs="Arial" w:hAnsi="Arial" w:eastAsia="Arial" w:ascii="Arial"/>
                <w:spacing w:val="0"/>
                <w:w w:val="100"/>
                <w:position w:val="-1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9" w:right="-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78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3"/>
                <w:szCs w:val="13"/>
              </w:rPr>
              <w:jc w:val="left"/>
              <w:spacing w:before="2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0" w:lineRule="auto" w:line="250"/>
              <w:ind w:left="4" w:right="831"/>
            </w:pP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oseprin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Sitepu,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S.Hut,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zi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PS-1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16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0011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4"/>
                <w:szCs w:val="14"/>
              </w:rPr>
              <w:jc w:val="left"/>
              <w:spacing w:before="6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6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13-T-04446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4"/>
                <w:szCs w:val="14"/>
              </w:rPr>
              <w:jc w:val="left"/>
              <w:spacing w:before="6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Kehu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4"/>
                <w:szCs w:val="14"/>
              </w:rPr>
              <w:jc w:val="left"/>
              <w:spacing w:before="6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4"/>
                <w:szCs w:val="14"/>
              </w:rPr>
              <w:jc w:val="left"/>
              <w:spacing w:before="6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8" w:right="-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04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3" w:lineRule="auto" w:line="250"/>
              <w:ind w:left="4" w:right="74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Arif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Bagus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Praset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zi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PS-1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15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0001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5"/>
                <w:szCs w:val="15"/>
              </w:rPr>
              <w:jc w:val="left"/>
              <w:spacing w:before="10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6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08-T-02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5"/>
                <w:szCs w:val="15"/>
              </w:rPr>
              <w:jc w:val="left"/>
              <w:spacing w:before="10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Industri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5"/>
                <w:szCs w:val="15"/>
              </w:rPr>
              <w:jc w:val="left"/>
              <w:spacing w:before="10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5"/>
                <w:szCs w:val="15"/>
              </w:rPr>
              <w:jc w:val="left"/>
              <w:spacing w:before="10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8" w:right="-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8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2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Lilik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Sudarto,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Spt,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10-T-02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Peterna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1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/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 w:lineRule="exact" w:line="160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position w:val="-1"/>
                <w:sz w:val="16"/>
                <w:szCs w:val="16"/>
              </w:rPr>
              <w:t>Consultan</w:t>
            </w:r>
            <w:r>
              <w:rPr>
                <w:rFonts w:cs="Arial" w:hAnsi="Arial" w:eastAsia="Arial" w:ascii="Arial"/>
                <w:spacing w:val="2"/>
                <w:w w:val="100"/>
                <w:position w:val="-1"/>
                <w:sz w:val="16"/>
                <w:szCs w:val="16"/>
              </w:rPr>
              <w:t>c</w:t>
            </w:r>
            <w:r>
              <w:rPr>
                <w:rFonts w:cs="Arial" w:hAnsi="Arial" w:eastAsia="Arial" w:ascii="Arial"/>
                <w:spacing w:val="0"/>
                <w:w w:val="100"/>
                <w:position w:val="-1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29" w:right="-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00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9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Alfie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Zak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6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12-T-03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Sipil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2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Muhammad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afriadi,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S.Pd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09-T-02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Pendidikan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3" w:hRule="exact"/>
        </w:trPr>
        <w:tc>
          <w:tcPr>
            <w:tcW w:w="585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5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1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Indra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Bakti,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1"/>
              <w:ind w:left="156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00-T-01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1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Ekonomi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1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1"/>
              <w:ind w:left="12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16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00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3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Agus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Mul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ana,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SH,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92-P-00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Hukum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2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(Personal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 w:lineRule="exact" w:line="160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position w:val="-1"/>
                <w:sz w:val="16"/>
                <w:szCs w:val="16"/>
              </w:rPr>
              <w:t>Property</w:t>
            </w:r>
            <w:r>
              <w:rPr>
                <w:rFonts w:cs="Arial" w:hAnsi="Arial" w:eastAsia="Arial" w:ascii="Arial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29" w:right="-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26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4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5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M.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Herry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Widodo,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13-P-04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SMU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4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5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ardi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13-P-04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Informatika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4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5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Herlan,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A.Md,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11-P-03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4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5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Edri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Firdaus,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13-P-04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Sipil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4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5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Budiman,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15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11-P-03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83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SMU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14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ectPr>
          <w:pgMar w:header="1349" w:footer="0" w:top="1780" w:bottom="280" w:left="840" w:right="800"/>
          <w:headerReference w:type="default" r:id="rId47"/>
          <w:pgSz w:w="12240" w:h="15840"/>
        </w:sectPr>
      </w:pPr>
    </w:p>
    <w:p>
      <w:pPr>
        <w:rPr>
          <w:sz w:val="14"/>
          <w:szCs w:val="14"/>
        </w:rPr>
        <w:jc w:val="left"/>
        <w:spacing w:before="9" w:lineRule="exact" w:line="140"/>
      </w:pPr>
      <w:r>
        <w:pict>
          <v:shape type="#_x0000_t75" style="position:absolute;margin-left:47.76pt;margin-top:82.74pt;width:243.84pt;height:58.98pt;mso-position-horizontal-relative:page;mso-position-vertical-relative:page;z-index:-9301">
            <v:imagedata o:title="" r:id="rId49"/>
          </v:shape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720" w:hRule="exact"/>
        </w:trPr>
        <w:tc>
          <w:tcPr>
            <w:tcW w:w="585" w:type="dxa"/>
            <w:tcBorders>
              <w:top w:val="single" w:sz="8" w:space="0" w:color="FEFFFE"/>
              <w:left w:val="single" w:sz="9" w:space="0" w:color="FEFFFE"/>
              <w:bottom w:val="single" w:sz="25" w:space="0" w:color="FEFFFE"/>
              <w:right w:val="single" w:sz="8" w:space="0" w:color="FEFFFE"/>
            </w:tcBorders>
            <w:shd w:val="clear" w:color="auto" w:fill="AEB9D4"/>
          </w:tcPr>
          <w:p>
            <w:pPr>
              <w:rPr>
                <w:sz w:val="26"/>
                <w:szCs w:val="26"/>
              </w:rPr>
              <w:jc w:val="left"/>
              <w:spacing w:before="1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16"/>
                <w:szCs w:val="16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8" w:space="0" w:color="FEFFFE"/>
              <w:left w:val="single" w:sz="8" w:space="0" w:color="FEFFFE"/>
              <w:bottom w:val="single" w:sz="25" w:space="0" w:color="FEFFFE"/>
              <w:right w:val="single" w:sz="9" w:space="0" w:color="FEFFFE"/>
            </w:tcBorders>
            <w:shd w:val="clear" w:color="auto" w:fill="AEB9D4"/>
          </w:tcPr>
          <w:p>
            <w:pPr>
              <w:rPr>
                <w:sz w:val="26"/>
                <w:szCs w:val="26"/>
              </w:rPr>
              <w:jc w:val="left"/>
              <w:spacing w:before="1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ind w:left="1349" w:right="1346"/>
            </w:pPr>
            <w:r>
              <w:rPr>
                <w:rFonts w:cs="Arial" w:hAnsi="Arial" w:eastAsia="Arial" w:ascii="Arial"/>
                <w:b/>
                <w:spacing w:val="0"/>
                <w:w w:val="99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b/>
                <w:spacing w:val="-5"/>
                <w:w w:val="99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b/>
                <w:spacing w:val="1"/>
                <w:w w:val="99"/>
                <w:sz w:val="16"/>
                <w:szCs w:val="16"/>
              </w:rPr>
              <w:t>M</w:t>
            </w:r>
            <w:r>
              <w:rPr>
                <w:rFonts w:cs="Arial" w:hAnsi="Arial" w:eastAsia="Arial" w:ascii="Arial"/>
                <w:b/>
                <w:spacing w:val="0"/>
                <w:w w:val="99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8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EB9D4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8" w:lineRule="auto" w:line="250"/>
              <w:ind w:left="150" w:right="151" w:hanging="2"/>
            </w:pPr>
            <w:r>
              <w:rPr>
                <w:rFonts w:cs="Arial" w:hAnsi="Arial" w:eastAsia="Arial" w:ascii="Arial"/>
                <w:b/>
                <w:spacing w:val="0"/>
                <w:w w:val="99"/>
                <w:sz w:val="16"/>
                <w:szCs w:val="16"/>
              </w:rPr>
              <w:t>NO.</w:t>
            </w:r>
            <w:r>
              <w:rPr>
                <w:rFonts w:cs="Arial" w:hAnsi="Arial" w:eastAsia="Arial" w:ascii="Arial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b/>
                <w:spacing w:val="-5"/>
                <w:w w:val="99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b/>
                <w:spacing w:val="0"/>
                <w:w w:val="99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b/>
                <w:spacing w:val="1"/>
                <w:w w:val="99"/>
                <w:sz w:val="16"/>
                <w:szCs w:val="16"/>
              </w:rPr>
              <w:t>GG</w:t>
            </w:r>
            <w:r>
              <w:rPr>
                <w:rFonts w:cs="Arial" w:hAnsi="Arial" w:eastAsia="Arial" w:ascii="Arial"/>
                <w:b/>
                <w:spacing w:val="-1"/>
                <w:w w:val="99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b/>
                <w:spacing w:val="1"/>
                <w:w w:val="99"/>
                <w:sz w:val="16"/>
                <w:szCs w:val="16"/>
              </w:rPr>
              <w:t>TA</w:t>
            </w:r>
            <w:r>
              <w:rPr>
                <w:rFonts w:cs="Arial" w:hAnsi="Arial" w:eastAsia="Arial" w:ascii="Arial"/>
                <w:b/>
                <w:spacing w:val="1"/>
                <w:w w:val="99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99"/>
                <w:sz w:val="16"/>
                <w:szCs w:val="16"/>
              </w:rPr>
              <w:t>M</w:t>
            </w:r>
            <w:r>
              <w:rPr>
                <w:rFonts w:cs="Arial" w:hAnsi="Arial" w:eastAsia="Arial" w:ascii="Arial"/>
                <w:b/>
                <w:spacing w:val="-5"/>
                <w:w w:val="99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b/>
                <w:spacing w:val="0"/>
                <w:w w:val="99"/>
                <w:sz w:val="16"/>
                <w:szCs w:val="16"/>
              </w:rPr>
              <w:t>PPI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8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EB9D4"/>
          </w:tcPr>
          <w:p>
            <w:pPr>
              <w:rPr>
                <w:sz w:val="26"/>
                <w:szCs w:val="26"/>
              </w:rPr>
              <w:jc w:val="left"/>
              <w:spacing w:before="1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589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16"/>
                <w:szCs w:val="16"/>
              </w:rPr>
              <w:t>DISIPLIN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16"/>
                <w:szCs w:val="16"/>
              </w:rPr>
              <w:t>ILMU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8" w:space="0" w:color="FEFFFE"/>
              <w:left w:val="single" w:sz="9" w:space="0" w:color="FEFFFE"/>
              <w:bottom w:val="single" w:sz="25" w:space="0" w:color="FEFFFE"/>
              <w:right w:val="single" w:sz="8" w:space="0" w:color="FEFFFE"/>
            </w:tcBorders>
            <w:shd w:val="clear" w:color="auto" w:fill="AEB9D4"/>
          </w:tcPr>
          <w:p>
            <w:pPr>
              <w:rPr>
                <w:sz w:val="26"/>
                <w:szCs w:val="26"/>
              </w:rPr>
              <w:jc w:val="left"/>
              <w:spacing w:before="1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684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b/>
                <w:spacing w:val="-5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16"/>
                <w:szCs w:val="16"/>
              </w:rPr>
              <w:t>HL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b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8" w:space="0" w:color="FEFFFE"/>
              <w:left w:val="single" w:sz="8" w:space="0" w:color="FEFFFE"/>
              <w:bottom w:val="single" w:sz="25" w:space="0" w:color="FEFFFE"/>
              <w:right w:val="single" w:sz="8" w:space="0" w:color="FEFFFE"/>
            </w:tcBorders>
            <w:shd w:val="clear" w:color="auto" w:fill="AEB9D4"/>
          </w:tcPr>
          <w:p>
            <w:pPr>
              <w:rPr>
                <w:sz w:val="26"/>
                <w:szCs w:val="26"/>
              </w:rPr>
              <w:jc w:val="left"/>
              <w:spacing w:before="1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8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16"/>
                <w:szCs w:val="16"/>
              </w:rPr>
              <w:t>PEN</w:t>
            </w:r>
            <w:r>
              <w:rPr>
                <w:rFonts w:cs="Arial" w:hAnsi="Arial" w:eastAsia="Arial" w:ascii="Arial"/>
                <w:b/>
                <w:spacing w:val="-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4" w:hRule="exact"/>
        </w:trPr>
        <w:tc>
          <w:tcPr>
            <w:tcW w:w="585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36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25" w:space="0" w:color="FEFFFE"/>
              <w:left w:val="single" w:sz="8" w:space="0" w:color="FEFFFE"/>
              <w:bottom w:val="single" w:sz="8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0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Indra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Kurnia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0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12-P-03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0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SMU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0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25" w:space="0" w:color="FEFFFE"/>
              <w:left w:val="single" w:sz="8" w:space="0" w:color="FEFFFE"/>
              <w:bottom w:val="single" w:sz="8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0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4" w:hRule="exact"/>
        </w:trPr>
        <w:tc>
          <w:tcPr>
            <w:tcW w:w="585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6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8" w:space="0" w:color="FEFFFE"/>
              <w:left w:val="single" w:sz="8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1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Hanafi,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SP,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1"/>
              <w:ind w:left="15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11-P-03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1"/>
              <w:ind w:left="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Pertanian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1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8" w:space="0" w:color="FEFFFE"/>
              <w:left w:val="single" w:sz="8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1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585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3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Hetty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Kurniat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M.Es.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Dev,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10-P-02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Ekonomi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2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Business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/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 w:lineRule="exact" w:line="160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position w:val="-1"/>
                <w:sz w:val="16"/>
                <w:szCs w:val="16"/>
              </w:rPr>
              <w:t>Consultan</w:t>
            </w:r>
            <w:r>
              <w:rPr>
                <w:rFonts w:cs="Arial" w:hAnsi="Arial" w:eastAsia="Arial" w:ascii="Arial"/>
                <w:spacing w:val="2"/>
                <w:w w:val="100"/>
                <w:position w:val="-1"/>
                <w:sz w:val="16"/>
                <w:szCs w:val="16"/>
              </w:rPr>
              <w:t>c</w:t>
            </w:r>
            <w:r>
              <w:rPr>
                <w:rFonts w:cs="Arial" w:hAnsi="Arial" w:eastAsia="Arial" w:ascii="Arial"/>
                <w:spacing w:val="0"/>
                <w:w w:val="100"/>
                <w:position w:val="-1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9" w:right="-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4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5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Kusfitriana,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10-P-02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Ekonomi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12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16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4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5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utra,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S.Pd,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15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12-P-03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9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Pendidikan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4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5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Pradono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Anindito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Irsan,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13-P-03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Ekonomi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4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5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Wibo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15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13-P-03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Ekonomi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217" w:right="-4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2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Asrin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Silaban,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SH,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13-P-03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Hukum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585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3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Hamdani,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15-P-05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SMU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2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Handoko,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15-P-03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9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Sipil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36" w:hRule="exact"/>
        </w:trPr>
        <w:tc>
          <w:tcPr>
            <w:tcW w:w="585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7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8" w:space="0" w:color="FEFFFE"/>
              <w:left w:val="single" w:sz="8" w:space="0" w:color="FEFFFE"/>
              <w:bottom w:val="single" w:sz="8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7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Rizki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Rahmat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Silalahi,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7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15-P-05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8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7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SMU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7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8" w:space="0" w:color="FEFFFE"/>
              <w:left w:val="single" w:sz="8" w:space="0" w:color="FEFFFE"/>
              <w:bottom w:val="single" w:sz="8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7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585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9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Sahir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Suprap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SPd,MAPPI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16-P-06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2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Pend.Te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 w:lineRule="exact" w:line="160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position w:val="-1"/>
                <w:sz w:val="16"/>
                <w:szCs w:val="16"/>
              </w:rPr>
              <w:t>Gedu</w:t>
            </w:r>
            <w:r>
              <w:rPr>
                <w:rFonts w:cs="Arial" w:hAnsi="Arial" w:eastAsia="Arial" w:ascii="Arial"/>
                <w:spacing w:val="1"/>
                <w:w w:val="100"/>
                <w:position w:val="-1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position w:val="-1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36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7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5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Ervien,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5"/>
              <w:ind w:left="15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14-P-04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9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5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SMU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5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5"/>
              <w:ind w:left="217" w:right="-38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8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Andri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ani,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16-P-06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Planologi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38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585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9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Indra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Gunaw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11-P-02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38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8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Lisa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Nofi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Irmasari,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16-P-06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Ekonomi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8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585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9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Ardy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Mario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Sinaga,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Amd,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16-P-06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Sipil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38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2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Hajar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Budi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Prasto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14-P-04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SMU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8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585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9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Suhe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16-P-06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8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38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8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8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Mochammad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Fuad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Hasan,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12-A-03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Elektro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38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00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9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Rio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Andhika,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Amd,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15-A-05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Sipil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8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8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Wija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14-A-04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SMK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38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00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2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Isnaini,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13-A-04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SMU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4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8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8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Agung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Noegro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13-A-04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SMU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38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36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7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5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Rojikin,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S.Pd.I,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5"/>
              <w:ind w:left="15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15-A-05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5"/>
              <w:ind w:left="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Pendidikan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5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5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00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8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Hendraw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16-A-06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Ekonomi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8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8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Sudarmo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12-A-03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SMU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9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7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arif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Hida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atull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7"/>
              <w:ind w:left="15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14-A-04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8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7"/>
              <w:ind w:left="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SMK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7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7"/>
              <w:ind w:left="217" w:right="-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3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7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Rangga,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7"/>
              <w:ind w:left="1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15-A-05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7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Teknik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Sipil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7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E2E6EE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7"/>
              <w:ind w:left="217" w:right="-4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4" w:hRule="exact"/>
        </w:trPr>
        <w:tc>
          <w:tcPr>
            <w:tcW w:w="585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5"/>
              <w:ind w:left="16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55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Herman,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MAPPI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64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1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15-A-05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16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SMK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211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Asset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Valuation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834" w:type="dxa"/>
            <w:tcBorders>
              <w:top w:val="single" w:sz="9" w:space="0" w:color="FEFFFE"/>
              <w:left w:val="single" w:sz="8" w:space="0" w:color="FEFFFE"/>
              <w:bottom w:val="single" w:sz="9" w:space="0" w:color="FEFFFE"/>
              <w:right w:val="single" w:sz="8" w:space="0" w:color="FEFFFE"/>
            </w:tcBorders>
            <w:shd w:val="clear" w:color="auto" w:fill="F2F2F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9"/>
              <w:ind w:left="218" w:right="-4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Tahun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ectPr>
          <w:pgMar w:header="1349" w:footer="0" w:top="1780" w:bottom="280" w:left="840" w:right="800"/>
          <w:pgSz w:w="12240" w:h="15840"/>
        </w:sectPr>
      </w:pP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Black" w:hAnsi="Arial Black" w:eastAsia="Arial Black" w:ascii="Arial Black"/>
          <w:sz w:val="56"/>
          <w:szCs w:val="56"/>
        </w:rPr>
        <w:jc w:val="left"/>
        <w:spacing w:lineRule="exact" w:line="620"/>
        <w:ind w:left="5109"/>
      </w:pP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</w:rPr>
        <w:t>MISI</w:t>
      </w:r>
      <w:r>
        <w:rPr>
          <w:rFonts w:cs="Arial Black" w:hAnsi="Arial Black" w:eastAsia="Arial Black" w:ascii="Arial Black"/>
          <w:color w:val="000000"/>
          <w:spacing w:val="0"/>
          <w:w w:val="100"/>
          <w:sz w:val="56"/>
          <w:szCs w:val="5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3974"/>
      </w:pPr>
      <w:r>
        <w:pict>
          <v:shape type="#_x0000_t75" style="width:180.72pt;height:42.66pt">
            <v:imagedata o:title="" r:id="rId5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9"/>
        <w:ind w:left="315"/>
      </w:pPr>
      <w:r>
        <w:pict>
          <v:shape type="#_x0000_t75" style="position:absolute;margin-left:100pt;margin-top:94pt;width:130pt;height:88pt;mso-position-horizontal-relative:page;mso-position-vertical-relative:page;z-index:-9300">
            <v:imagedata o:title="" r:id="rId52"/>
          </v:shape>
        </w:pict>
      </w:r>
      <w:r>
        <w:pict>
          <v:shape type="#_x0000_t75" style="width:24.6pt;height:24.6pt">
            <v:imagedata o:title="" r:id="rId53"/>
          </v:shape>
        </w:pict>
      </w:r>
      <w:r>
        <w:rPr>
          <w:rFonts w:cs="Times New Roman" w:hAnsi="Times New Roman" w:eastAsia="Times New Roman" w:ascii="Times New Roman"/>
          <w:position w:val="0"/>
          <w:sz w:val="20"/>
          <w:szCs w:val="20"/>
        </w:rPr>
        <w:t>     </w:t>
      </w:r>
      <w:r>
        <w:rPr>
          <w:rFonts w:cs="Arial" w:hAnsi="Arial" w:eastAsia="Arial" w:ascii="Arial"/>
          <w:b/>
          <w:spacing w:val="0"/>
          <w:w w:val="100"/>
          <w:position w:val="0"/>
          <w:sz w:val="32"/>
          <w:szCs w:val="32"/>
        </w:rPr>
        <w:t>Pengguna</w:t>
      </w:r>
      <w:r>
        <w:rPr>
          <w:rFonts w:cs="Arial" w:hAnsi="Arial" w:eastAsia="Arial" w:ascii="Arial"/>
          <w:b/>
          <w:spacing w:val="0"/>
          <w:w w:val="100"/>
          <w:position w:val="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position w:val="0"/>
          <w:sz w:val="32"/>
          <w:szCs w:val="32"/>
        </w:rPr>
        <w:t>Jasa</w:t>
      </w:r>
      <w:r>
        <w:rPr>
          <w:rFonts w:cs="Arial" w:hAnsi="Arial" w:eastAsia="Arial" w:ascii="Arial"/>
          <w:spacing w:val="0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" w:lineRule="auto" w:line="250"/>
        <w:ind w:left="1064" w:right="1048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“Memberikan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layanan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jasa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indep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nden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–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obyektif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–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profesional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dengan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cepat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dan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nilai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tambah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terbaik”</w:t>
      </w:r>
    </w:p>
    <w:p>
      <w:pPr>
        <w:rPr>
          <w:sz w:val="16"/>
          <w:szCs w:val="16"/>
        </w:rPr>
        <w:jc w:val="left"/>
        <w:spacing w:before="10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315"/>
      </w:pPr>
      <w:r>
        <w:pict>
          <v:shape type="#_x0000_t75" style="width:24.6pt;height:24.6pt">
            <v:imagedata o:title="" r:id="rId54"/>
          </v:shape>
        </w:pict>
      </w:r>
      <w:r>
        <w:rPr>
          <w:rFonts w:cs="Times New Roman" w:hAnsi="Times New Roman" w:eastAsia="Times New Roman" w:ascii="Times New Roman"/>
          <w:position w:val="0"/>
          <w:sz w:val="20"/>
          <w:szCs w:val="20"/>
        </w:rPr>
        <w:t>     </w:t>
      </w:r>
      <w:r>
        <w:rPr>
          <w:rFonts w:cs="Arial" w:hAnsi="Arial" w:eastAsia="Arial" w:ascii="Arial"/>
          <w:b/>
          <w:spacing w:val="0"/>
          <w:w w:val="100"/>
          <w:position w:val="0"/>
          <w:sz w:val="32"/>
          <w:szCs w:val="32"/>
        </w:rPr>
        <w:t>Karyawan</w:t>
      </w:r>
      <w:r>
        <w:rPr>
          <w:rFonts w:cs="Arial" w:hAnsi="Arial" w:eastAsia="Arial" w:ascii="Arial"/>
          <w:b/>
          <w:spacing w:val="-1"/>
          <w:w w:val="100"/>
          <w:position w:val="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position w:val="0"/>
          <w:sz w:val="32"/>
          <w:szCs w:val="32"/>
        </w:rPr>
        <w:t>–</w:t>
      </w:r>
      <w:r>
        <w:rPr>
          <w:rFonts w:cs="Arial" w:hAnsi="Arial" w:eastAsia="Arial" w:ascii="Arial"/>
          <w:b/>
          <w:spacing w:val="1"/>
          <w:w w:val="100"/>
          <w:position w:val="0"/>
          <w:sz w:val="32"/>
          <w:szCs w:val="32"/>
        </w:rPr>
        <w:t> </w:t>
      </w:r>
      <w:r>
        <w:rPr>
          <w:rFonts w:cs="Arial" w:hAnsi="Arial" w:eastAsia="Arial" w:ascii="Arial"/>
          <w:b/>
          <w:spacing w:val="-24"/>
          <w:w w:val="100"/>
          <w:position w:val="0"/>
          <w:sz w:val="32"/>
          <w:szCs w:val="32"/>
        </w:rPr>
        <w:t>T</w:t>
      </w:r>
      <w:r>
        <w:rPr>
          <w:rFonts w:cs="Arial" w:hAnsi="Arial" w:eastAsia="Arial" w:ascii="Arial"/>
          <w:b/>
          <w:spacing w:val="-1"/>
          <w:w w:val="100"/>
          <w:position w:val="0"/>
          <w:sz w:val="32"/>
          <w:szCs w:val="32"/>
        </w:rPr>
        <w:t>e</w:t>
      </w:r>
      <w:r>
        <w:rPr>
          <w:rFonts w:cs="Arial" w:hAnsi="Arial" w:eastAsia="Arial" w:ascii="Arial"/>
          <w:b/>
          <w:spacing w:val="0"/>
          <w:w w:val="100"/>
          <w:position w:val="0"/>
          <w:sz w:val="32"/>
          <w:szCs w:val="32"/>
        </w:rPr>
        <w:t>naga</w:t>
      </w:r>
      <w:r>
        <w:rPr>
          <w:rFonts w:cs="Arial" w:hAnsi="Arial" w:eastAsia="Arial" w:ascii="Arial"/>
          <w:b/>
          <w:spacing w:val="-12"/>
          <w:w w:val="100"/>
          <w:position w:val="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position w:val="0"/>
          <w:sz w:val="32"/>
          <w:szCs w:val="32"/>
        </w:rPr>
        <w:t>Ahli</w:t>
      </w:r>
      <w:r>
        <w:rPr>
          <w:rFonts w:cs="Arial" w:hAnsi="Arial" w:eastAsia="Arial" w:ascii="Arial"/>
          <w:b/>
          <w:spacing w:val="1"/>
          <w:w w:val="100"/>
          <w:position w:val="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position w:val="0"/>
          <w:sz w:val="32"/>
          <w:szCs w:val="32"/>
        </w:rPr>
        <w:t>–</w:t>
      </w:r>
      <w:r>
        <w:rPr>
          <w:rFonts w:cs="Arial" w:hAnsi="Arial" w:eastAsia="Arial" w:ascii="Arial"/>
          <w:b/>
          <w:spacing w:val="1"/>
          <w:w w:val="100"/>
          <w:position w:val="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position w:val="0"/>
          <w:sz w:val="32"/>
          <w:szCs w:val="32"/>
        </w:rPr>
        <w:t>Partner</w:t>
      </w:r>
      <w:r>
        <w:rPr>
          <w:rFonts w:cs="Arial" w:hAnsi="Arial" w:eastAsia="Arial" w:ascii="Arial"/>
          <w:spacing w:val="0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spacing w:before="90" w:lineRule="auto" w:line="250"/>
        <w:ind w:left="1064" w:right="545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“M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be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r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ika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doronga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se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ca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ra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teru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meneru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peningkatan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profes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onal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sme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–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prestasi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–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mutu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kerja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–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ce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at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ketepatan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waktu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ayanan,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denga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memberika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penghargaa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atas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keberhasi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sesuai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bidangnya”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315"/>
      </w:pPr>
      <w:r>
        <w:pict>
          <v:shape type="#_x0000_t75" style="width:24.6pt;height:24.6pt">
            <v:imagedata o:title="" r:id="rId55"/>
          </v:shape>
        </w:pict>
      </w:r>
      <w:r>
        <w:rPr>
          <w:rFonts w:cs="Times New Roman" w:hAnsi="Times New Roman" w:eastAsia="Times New Roman" w:ascii="Times New Roman"/>
          <w:position w:val="0"/>
          <w:sz w:val="20"/>
          <w:szCs w:val="20"/>
        </w:rPr>
        <w:t>     </w:t>
      </w:r>
      <w:r>
        <w:rPr>
          <w:rFonts w:cs="Arial" w:hAnsi="Arial" w:eastAsia="Arial" w:ascii="Arial"/>
          <w:b/>
          <w:spacing w:val="0"/>
          <w:w w:val="100"/>
          <w:position w:val="0"/>
          <w:sz w:val="32"/>
          <w:szCs w:val="32"/>
        </w:rPr>
        <w:t>Masyarakat</w:t>
      </w:r>
      <w:r>
        <w:rPr>
          <w:rFonts w:cs="Arial" w:hAnsi="Arial" w:eastAsia="Arial" w:ascii="Arial"/>
          <w:spacing w:val="0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spacing w:before="77" w:lineRule="auto" w:line="249"/>
        <w:ind w:left="1064" w:right="546"/>
        <w:sectPr>
          <w:pgMar w:header="0" w:footer="0" w:top="1480" w:bottom="280" w:left="1720" w:right="1720"/>
          <w:headerReference w:type="default" r:id="rId50"/>
          <w:pgSz w:w="12240" w:h="15840"/>
        </w:sectPr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“Memberikan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kontr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busi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y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ng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berm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nf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at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ke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masy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rak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da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menjag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kepenti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ga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masyaraka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b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gsa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me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ha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il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layanan</w:t>
      </w:r>
      <w:r>
        <w:rPr>
          <w:rFonts w:cs="Arial" w:hAnsi="Arial" w:eastAsia="Arial" w:ascii="Arial"/>
          <w:spacing w:val="6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cepat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dan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tepat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waktu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pada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pengguna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jasa”</w:t>
      </w:r>
    </w:p>
    <w:p>
      <w:pPr>
        <w:rPr>
          <w:sz w:val="20"/>
          <w:szCs w:val="20"/>
        </w:rPr>
        <w:jc w:val="left"/>
        <w:spacing w:before="19" w:lineRule="exact" w:line="200"/>
      </w:pPr>
      <w:r>
        <w:pict>
          <v:group style="position:absolute;margin-left:75.64pt;margin-top:303.64pt;width:29.74pt;height:29.74pt;mso-position-horizontal-relative:page;mso-position-vertical-relative:page;z-index:-9292" coordorigin="1513,6073" coordsize="595,595">
            <v:group style="position:absolute;left:1523;top:6083;width:575;height:575" coordorigin="1523,6083" coordsize="575,575">
              <v:shape style="position:absolute;left:1523;top:6083;width:575;height:575" coordorigin="1523,6083" coordsize="575,575" path="m1523,6658l2098,6658,2098,6083,1523,6083,1523,6658xe" filled="t" fillcolor="#0100CB" stroked="f">
                <v:path arrowok="t"/>
                <v:fill/>
              </v:shape>
              <v:shape type="#_x0000_t75" style="position:absolute;left:1518;top:6073;width:583;height:590">
                <v:imagedata o:title="" r:id="rId57"/>
              </v:shape>
            </v:group>
            <w10:wrap type="none"/>
          </v:group>
        </w:pict>
      </w:r>
      <w:r>
        <w:pict>
          <v:group style="position:absolute;margin-left:75.88pt;margin-top:223pt;width:29.8pt;height:29.8pt;mso-position-horizontal-relative:page;mso-position-vertical-relative:page;z-index:-9293" coordorigin="1518,4460" coordsize="596,596">
            <v:group style="position:absolute;left:1528;top:4470;width:576;height:576" coordorigin="1528,4470" coordsize="576,576">
              <v:shape style="position:absolute;left:1528;top:4470;width:576;height:576" coordorigin="1528,4470" coordsize="576,576" path="m1528,5046l2104,5046,2104,4470,1528,4470,1528,5046xe" filled="t" fillcolor="#0100CB" stroked="f">
                <v:path arrowok="t"/>
                <v:fill/>
              </v:shape>
              <v:shape type="#_x0000_t75" style="position:absolute;left:1518;top:4463;width:590;height:590">
                <v:imagedata o:title="" r:id="rId58"/>
              </v:shape>
            </v:group>
            <w10:wrap type="none"/>
          </v:group>
        </w:pict>
      </w:r>
      <w:r>
        <w:pict>
          <v:group style="position:absolute;margin-left:73.66pt;margin-top:431.98pt;width:31.24pt;height:31.3pt;mso-position-horizontal-relative:page;mso-position-vertical-relative:page;z-index:-9294" coordorigin="1473,8640" coordsize="625,626">
            <v:group style="position:absolute;left:1498;top:8665;width:576;height:575" coordorigin="1498,8665" coordsize="576,575">
              <v:shape style="position:absolute;left:1498;top:8665;width:576;height:575" coordorigin="1498,8665" coordsize="576,575" path="m1498,9240l2074,9240,2074,8665,1498,8665,1498,9240xe" filled="t" fillcolor="#0100CB" stroked="f">
                <v:path arrowok="t"/>
                <v:fill/>
              </v:shape>
              <v:shape type="#_x0000_t75" style="position:absolute;left:1492;top:8659;width:590;height:590">
                <v:imagedata o:title="" r:id="rId59"/>
              </v:shape>
              <v:group style="position:absolute;left:1483;top:8650;width:605;height:590" coordorigin="1483,8650" coordsize="605,590">
                <v:shape style="position:absolute;left:1483;top:8650;width:605;height:590" coordorigin="1483,8650" coordsize="605,590" path="m1490,9240l1490,8665,1498,8658,2074,8658,2088,8650,1483,8650,1490,9240xe" filled="t" fillcolor="#D4EAF9" stroked="f">
                  <v:path arrowok="t"/>
                  <v:fill/>
                </v:shape>
                <v:group style="position:absolute;left:1483;top:8650;width:605;height:606" coordorigin="1483,8650" coordsize="605,606">
                  <v:shape style="position:absolute;left:1483;top:8650;width:605;height:606" coordorigin="1483,8650" coordsize="605,606" path="m2088,9256l2088,8650,2074,8658,1498,8658,1490,8665,1490,9240,1483,8650,1483,9256,2088,9256,1498,9247,1498,8665,2081,8665,2081,9240,2074,9247,2088,9256xe" filled="t" fillcolor="#D4EAF9" stroked="f">
                    <v:path arrowok="t"/>
                    <v:fill/>
                  </v:shape>
                  <v:group style="position:absolute;left:1498;top:8665;width:590;height:590" coordorigin="1498,8665" coordsize="590,590">
                    <v:shape style="position:absolute;left:1498;top:8665;width:590;height:590" coordorigin="1498,8665" coordsize="590,590" path="m2081,8665l2074,8665,2074,9240,1498,9240,1498,9247,2088,9256,2074,9247,2081,9240,2081,8665xe" filled="t" fillcolor="#D4EAF9" stroked="f">
                      <v:path arrowok="t"/>
                      <v:fill/>
                    </v:shape>
                  </v:group>
                </v:group>
              </v:group>
            </v:group>
            <w10:wrap type="none"/>
          </v:group>
        </w:pict>
      </w:r>
      <w:r>
        <w:pict>
          <v:group style="position:absolute;margin-left:75.16pt;margin-top:389.5pt;width:29.74pt;height:29.8pt;mso-position-horizontal-relative:page;mso-position-vertical-relative:page;z-index:-9295" coordorigin="1503,7790" coordsize="595,596">
            <v:group style="position:absolute;left:1513;top:7800;width:575;height:576" coordorigin="1513,7800" coordsize="575,576">
              <v:shape style="position:absolute;left:1513;top:7800;width:575;height:576" coordorigin="1513,7800" coordsize="575,576" path="m1513,8376l2088,8376,2088,7800,1513,7800,1513,8376xe" filled="t" fillcolor="#0100CB" stroked="f">
                <v:path arrowok="t"/>
                <v:fill/>
              </v:shape>
              <v:shape type="#_x0000_t75" style="position:absolute;left:1505;top:7795;width:590;height:590">
                <v:imagedata o:title="" r:id="rId60"/>
              </v:shape>
            </v:group>
            <w10:wrap type="none"/>
          </v:group>
        </w:pict>
      </w:r>
      <w:r>
        <w:pict>
          <v:group style="position:absolute;margin-left:75.76pt;margin-top:347.5pt;width:29.74pt;height:29.8pt;mso-position-horizontal-relative:page;mso-position-vertical-relative:page;z-index:-9296" coordorigin="1515,6950" coordsize="595,596">
            <v:group style="position:absolute;left:1525;top:6960;width:575;height:576" coordorigin="1525,6960" coordsize="575,576">
              <v:shape style="position:absolute;left:1525;top:6960;width:575;height:576" coordorigin="1525,6960" coordsize="575,576" path="m1525,7536l2100,7536,2100,6960,1525,6960,1525,7536xe" filled="t" fillcolor="#0100CB" stroked="f">
                <v:path arrowok="t"/>
                <v:fill/>
              </v:shape>
              <v:shape type="#_x0000_t75" style="position:absolute;left:1518;top:6950;width:590;height:590">
                <v:imagedata o:title="" r:id="rId61"/>
              </v:shape>
            </v:group>
            <w10:wrap type="none"/>
          </v:group>
        </w:pict>
      </w:r>
      <w:r>
        <w:pict>
          <v:group style="position:absolute;margin-left:75.76pt;margin-top:262.9pt;width:29.74pt;height:29.74pt;mso-position-horizontal-relative:page;mso-position-vertical-relative:page;z-index:-9297" coordorigin="1515,5258" coordsize="595,595">
            <v:group style="position:absolute;left:1525;top:5268;width:575;height:575" coordorigin="1525,5268" coordsize="575,575">
              <v:shape style="position:absolute;left:1525;top:5268;width:575;height:575" coordorigin="1525,5268" coordsize="575,575" path="m1525,5843l2100,5843,2100,5268,1525,5268,1525,5843xe" filled="t" fillcolor="#0100CB" stroked="f">
                <v:path arrowok="t"/>
                <v:fill/>
              </v:shape>
              <v:shape type="#_x0000_t75" style="position:absolute;left:1518;top:5262;width:590;height:590">
                <v:imagedata o:title="" r:id="rId62"/>
              </v:shape>
            </v:group>
            <w10:wrap type="none"/>
          </v:group>
        </w:pict>
      </w:r>
      <w:r>
        <w:pict>
          <v:group style="position:absolute;margin-left:92.5pt;margin-top:66.7pt;width:156.22pt;height:95.86pt;mso-position-horizontal-relative:page;mso-position-vertical-relative:page;z-index:-9298" coordorigin="1850,1334" coordsize="3124,1917">
            <v:group style="position:absolute;left:1909;top:1363;width:3006;height:1847" coordorigin="1909,1363" coordsize="3006,1847">
              <v:shape style="position:absolute;left:1909;top:1363;width:3006;height:1847" coordorigin="1909,1363" coordsize="3006,1847" path="m1909,1462l1909,3124,1967,3210,4849,3210,4904,3124,4915,1450,4837,1363,1978,1363,1909,1462xe" filled="t" fillcolor="#FE9899" stroked="f">
                <v:path arrowok="t"/>
                <v:fill/>
              </v:shape>
              <v:shape type="#_x0000_t75" style="position:absolute;left:1850;top:1334;width:3124;height:1917">
                <v:imagedata o:title="" r:id="rId63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rPr>
          <w:rFonts w:cs="Arial Black" w:hAnsi="Arial Black" w:eastAsia="Arial Black" w:ascii="Arial Black"/>
          <w:sz w:val="48"/>
          <w:szCs w:val="48"/>
        </w:rPr>
        <w:jc w:val="left"/>
        <w:spacing w:lineRule="exact" w:line="580"/>
        <w:ind w:left="3882"/>
      </w:pPr>
      <w:r>
        <w:pict>
          <v:group style="position:absolute;margin-left:93pt;margin-top:83.0813pt;width:423pt;height:0pt;mso-position-horizontal-relative:page;mso-position-vertical-relative:paragraph;z-index:-9299" coordorigin="1860,1662" coordsize="8460,0">
            <v:shape style="position:absolute;left:1860;top:1662;width:8460;height:0" coordorigin="1860,1662" coordsize="8460,0" path="m1860,1662l10320,1662e" filled="f" stroked="t" strokeweight="2.32pt" strokecolor="#000000">
              <v:path arrowok="t"/>
            </v:shape>
            <w10:wrap type="none"/>
          </v:group>
        </w:pict>
      </w:r>
      <w:r>
        <w:pict>
          <v:shape type="#_x0000_t75" style="position:absolute;margin-left:270.3pt;margin-top:28.9313pt;width:180.72pt;height:42.9pt;mso-position-horizontal-relative:page;mso-position-vertical-relative:paragraph;z-index:-9291">
            <v:imagedata o:title="" r:id="rId64"/>
          </v:shape>
        </w:pict>
      </w:r>
      <w:r>
        <w:rPr>
          <w:rFonts w:cs="Arial Black" w:hAnsi="Arial Black" w:eastAsia="Arial Black" w:ascii="Arial Black"/>
          <w:b/>
          <w:color w:val="000099"/>
          <w:spacing w:val="-12"/>
          <w:w w:val="100"/>
          <w:position w:val="3"/>
          <w:sz w:val="48"/>
          <w:szCs w:val="48"/>
        </w:rPr>
        <w:t>J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3"/>
          <w:sz w:val="48"/>
          <w:szCs w:val="48"/>
        </w:rPr>
        <w:t>ASA</w:t>
      </w:r>
      <w:r>
        <w:rPr>
          <w:rFonts w:cs="Arial Black" w:hAnsi="Arial Black" w:eastAsia="Arial Black" w:ascii="Arial Black"/>
          <w:b/>
          <w:color w:val="000099"/>
          <w:spacing w:val="-2"/>
          <w:w w:val="100"/>
          <w:position w:val="3"/>
          <w:sz w:val="48"/>
          <w:szCs w:val="48"/>
        </w:rPr>
        <w:t> 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3"/>
          <w:sz w:val="48"/>
          <w:szCs w:val="48"/>
        </w:rPr>
        <w:t>PEL</w:t>
      </w:r>
      <w:r>
        <w:rPr>
          <w:rFonts w:cs="Arial Black" w:hAnsi="Arial Black" w:eastAsia="Arial Black" w:ascii="Arial Black"/>
          <w:b/>
          <w:color w:val="000099"/>
          <w:spacing w:val="-41"/>
          <w:w w:val="100"/>
          <w:position w:val="3"/>
          <w:sz w:val="48"/>
          <w:szCs w:val="48"/>
        </w:rPr>
        <w:t>A</w:t>
      </w:r>
      <w:r>
        <w:rPr>
          <w:rFonts w:cs="Arial Black" w:hAnsi="Arial Black" w:eastAsia="Arial Black" w:ascii="Arial Black"/>
          <w:b/>
          <w:color w:val="000099"/>
          <w:spacing w:val="-46"/>
          <w:w w:val="100"/>
          <w:position w:val="3"/>
          <w:sz w:val="48"/>
          <w:szCs w:val="48"/>
        </w:rPr>
        <w:t>Y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3"/>
          <w:sz w:val="48"/>
          <w:szCs w:val="48"/>
        </w:rPr>
        <w:t>A</w:t>
      </w:r>
      <w:r>
        <w:rPr>
          <w:rFonts w:cs="Arial Black" w:hAnsi="Arial Black" w:eastAsia="Arial Black" w:ascii="Arial Black"/>
          <w:b/>
          <w:color w:val="000099"/>
          <w:spacing w:val="-5"/>
          <w:w w:val="100"/>
          <w:position w:val="3"/>
          <w:sz w:val="48"/>
          <w:szCs w:val="48"/>
        </w:rPr>
        <w:t>N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3"/>
          <w:sz w:val="48"/>
          <w:szCs w:val="48"/>
        </w:rPr>
        <w:t>AN</w:t>
      </w:r>
      <w:r>
        <w:rPr>
          <w:rFonts w:cs="Arial Black" w:hAnsi="Arial Black" w:eastAsia="Arial Black" w:ascii="Arial Black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lineRule="auto" w:line="438"/>
        <w:ind w:left="642" w:right="1134"/>
      </w:pPr>
      <w:r>
        <w:rPr>
          <w:rFonts w:cs="Arial" w:hAnsi="Arial" w:eastAsia="Arial" w:ascii="Arial"/>
          <w:b/>
          <w:spacing w:val="-20"/>
          <w:w w:val="98"/>
          <w:sz w:val="40"/>
          <w:szCs w:val="40"/>
        </w:rPr>
        <w:t>Propert</w:t>
      </w:r>
      <w:r>
        <w:rPr>
          <w:rFonts w:cs="Arial" w:hAnsi="Arial" w:eastAsia="Arial" w:ascii="Arial"/>
          <w:b/>
          <w:spacing w:val="0"/>
          <w:w w:val="98"/>
          <w:sz w:val="40"/>
          <w:szCs w:val="40"/>
        </w:rPr>
        <w:t>y</w:t>
      </w:r>
      <w:r>
        <w:rPr>
          <w:rFonts w:cs="Arial" w:hAnsi="Arial" w:eastAsia="Arial" w:ascii="Arial"/>
          <w:b/>
          <w:spacing w:val="-19"/>
          <w:w w:val="98"/>
          <w:sz w:val="40"/>
          <w:szCs w:val="40"/>
        </w:rPr>
        <w:t> </w:t>
      </w:r>
      <w:r>
        <w:rPr>
          <w:rFonts w:cs="Arial" w:hAnsi="Arial" w:eastAsia="Arial" w:ascii="Arial"/>
          <w:b/>
          <w:spacing w:val="0"/>
          <w:w w:val="100"/>
          <w:sz w:val="40"/>
          <w:szCs w:val="40"/>
        </w:rPr>
        <w:t>&amp;</w:t>
      </w:r>
      <w:r>
        <w:rPr>
          <w:rFonts w:cs="Arial" w:hAnsi="Arial" w:eastAsia="Arial" w:ascii="Arial"/>
          <w:b/>
          <w:spacing w:val="-42"/>
          <w:w w:val="100"/>
          <w:sz w:val="40"/>
          <w:szCs w:val="40"/>
        </w:rPr>
        <w:t> </w:t>
      </w:r>
      <w:r>
        <w:rPr>
          <w:rFonts w:cs="Arial" w:hAnsi="Arial" w:eastAsia="Arial" w:ascii="Arial"/>
          <w:b/>
          <w:spacing w:val="-20"/>
          <w:w w:val="98"/>
          <w:sz w:val="40"/>
          <w:szCs w:val="40"/>
        </w:rPr>
        <w:t>Busines</w:t>
      </w:r>
      <w:r>
        <w:rPr>
          <w:rFonts w:cs="Arial" w:hAnsi="Arial" w:eastAsia="Arial" w:ascii="Arial"/>
          <w:b/>
          <w:spacing w:val="0"/>
          <w:w w:val="98"/>
          <w:sz w:val="40"/>
          <w:szCs w:val="40"/>
        </w:rPr>
        <w:t>s</w:t>
      </w:r>
      <w:r>
        <w:rPr>
          <w:rFonts w:cs="Arial" w:hAnsi="Arial" w:eastAsia="Arial" w:ascii="Arial"/>
          <w:b/>
          <w:spacing w:val="-34"/>
          <w:w w:val="98"/>
          <w:sz w:val="40"/>
          <w:szCs w:val="40"/>
        </w:rPr>
        <w:t> </w:t>
      </w:r>
      <w:r>
        <w:rPr>
          <w:rFonts w:cs="Arial" w:hAnsi="Arial" w:eastAsia="Arial" w:ascii="Arial"/>
          <w:b/>
          <w:spacing w:val="-20"/>
          <w:w w:val="100"/>
          <w:sz w:val="40"/>
          <w:szCs w:val="40"/>
        </w:rPr>
        <w:t>Appraisal/</w:t>
      </w:r>
      <w:r>
        <w:rPr>
          <w:rFonts w:cs="Arial" w:hAnsi="Arial" w:eastAsia="Arial" w:ascii="Arial"/>
          <w:b/>
          <w:spacing w:val="-42"/>
          <w:w w:val="100"/>
          <w:sz w:val="40"/>
          <w:szCs w:val="40"/>
        </w:rPr>
        <w:t>V</w:t>
      </w:r>
      <w:r>
        <w:rPr>
          <w:rFonts w:cs="Arial" w:hAnsi="Arial" w:eastAsia="Arial" w:ascii="Arial"/>
          <w:b/>
          <w:spacing w:val="-20"/>
          <w:w w:val="100"/>
          <w:sz w:val="40"/>
          <w:szCs w:val="40"/>
        </w:rPr>
        <w:t>aluation</w:t>
      </w:r>
      <w:r>
        <w:rPr>
          <w:rFonts w:cs="Arial" w:hAnsi="Arial" w:eastAsia="Arial" w:ascii="Arial"/>
          <w:b/>
          <w:spacing w:val="-20"/>
          <w:w w:val="100"/>
          <w:sz w:val="40"/>
          <w:szCs w:val="40"/>
        </w:rPr>
        <w:t> </w:t>
      </w:r>
      <w:r>
        <w:rPr>
          <w:rFonts w:cs="Arial" w:hAnsi="Arial" w:eastAsia="Arial" w:ascii="Arial"/>
          <w:b/>
          <w:spacing w:val="-20"/>
          <w:w w:val="98"/>
          <w:sz w:val="40"/>
          <w:szCs w:val="40"/>
        </w:rPr>
        <w:t>Developmen</w:t>
      </w:r>
      <w:r>
        <w:rPr>
          <w:rFonts w:cs="Arial" w:hAnsi="Arial" w:eastAsia="Arial" w:ascii="Arial"/>
          <w:b/>
          <w:spacing w:val="0"/>
          <w:w w:val="98"/>
          <w:sz w:val="40"/>
          <w:szCs w:val="40"/>
        </w:rPr>
        <w:t>t</w:t>
      </w:r>
      <w:r>
        <w:rPr>
          <w:rFonts w:cs="Arial" w:hAnsi="Arial" w:eastAsia="Arial" w:ascii="Arial"/>
          <w:b/>
          <w:spacing w:val="-13"/>
          <w:w w:val="98"/>
          <w:sz w:val="40"/>
          <w:szCs w:val="40"/>
        </w:rPr>
        <w:t> </w:t>
      </w:r>
      <w:r>
        <w:rPr>
          <w:rFonts w:cs="Arial" w:hAnsi="Arial" w:eastAsia="Arial" w:ascii="Arial"/>
          <w:b/>
          <w:spacing w:val="-15"/>
          <w:w w:val="100"/>
          <w:sz w:val="40"/>
          <w:szCs w:val="40"/>
        </w:rPr>
        <w:t>C</w:t>
      </w:r>
      <w:r>
        <w:rPr>
          <w:rFonts w:cs="Arial" w:hAnsi="Arial" w:eastAsia="Arial" w:ascii="Arial"/>
          <w:b/>
          <w:spacing w:val="-15"/>
          <w:w w:val="100"/>
          <w:sz w:val="40"/>
          <w:szCs w:val="40"/>
        </w:rPr>
        <w:t>o</w:t>
      </w:r>
      <w:r>
        <w:rPr>
          <w:rFonts w:cs="Arial" w:hAnsi="Arial" w:eastAsia="Arial" w:ascii="Arial"/>
          <w:b/>
          <w:spacing w:val="-14"/>
          <w:w w:val="100"/>
          <w:sz w:val="40"/>
          <w:szCs w:val="40"/>
        </w:rPr>
        <w:t>n</w:t>
      </w:r>
      <w:r>
        <w:rPr>
          <w:rFonts w:cs="Arial" w:hAnsi="Arial" w:eastAsia="Arial" w:ascii="Arial"/>
          <w:b/>
          <w:spacing w:val="-13"/>
          <w:w w:val="100"/>
          <w:sz w:val="40"/>
          <w:szCs w:val="40"/>
        </w:rPr>
        <w:t>s</w:t>
      </w:r>
      <w:r>
        <w:rPr>
          <w:rFonts w:cs="Arial" w:hAnsi="Arial" w:eastAsia="Arial" w:ascii="Arial"/>
          <w:b/>
          <w:spacing w:val="-14"/>
          <w:w w:val="100"/>
          <w:sz w:val="40"/>
          <w:szCs w:val="40"/>
        </w:rPr>
        <w:t>u</w:t>
      </w:r>
      <w:r>
        <w:rPr>
          <w:rFonts w:cs="Arial" w:hAnsi="Arial" w:eastAsia="Arial" w:ascii="Arial"/>
          <w:b/>
          <w:spacing w:val="-14"/>
          <w:w w:val="100"/>
          <w:sz w:val="40"/>
          <w:szCs w:val="40"/>
        </w:rPr>
        <w:t>l</w:t>
      </w:r>
      <w:r>
        <w:rPr>
          <w:rFonts w:cs="Arial" w:hAnsi="Arial" w:eastAsia="Arial" w:ascii="Arial"/>
          <w:b/>
          <w:spacing w:val="-14"/>
          <w:w w:val="100"/>
          <w:sz w:val="40"/>
          <w:szCs w:val="40"/>
        </w:rPr>
        <w:t>t</w:t>
      </w:r>
      <w:r>
        <w:rPr>
          <w:rFonts w:cs="Arial" w:hAnsi="Arial" w:eastAsia="Arial" w:ascii="Arial"/>
          <w:b/>
          <w:spacing w:val="-13"/>
          <w:w w:val="100"/>
          <w:sz w:val="40"/>
          <w:szCs w:val="40"/>
        </w:rPr>
        <w:t>a</w:t>
      </w:r>
      <w:r>
        <w:rPr>
          <w:rFonts w:cs="Arial" w:hAnsi="Arial" w:eastAsia="Arial" w:ascii="Arial"/>
          <w:b/>
          <w:spacing w:val="-15"/>
          <w:w w:val="100"/>
          <w:sz w:val="40"/>
          <w:szCs w:val="40"/>
        </w:rPr>
        <w:t>n</w:t>
      </w:r>
      <w:r>
        <w:rPr>
          <w:rFonts w:cs="Arial" w:hAnsi="Arial" w:eastAsia="Arial" w:ascii="Arial"/>
          <w:b/>
          <w:spacing w:val="-13"/>
          <w:w w:val="100"/>
          <w:sz w:val="40"/>
          <w:szCs w:val="40"/>
        </w:rPr>
        <w:t>c</w:t>
      </w:r>
      <w:r>
        <w:rPr>
          <w:rFonts w:cs="Arial" w:hAnsi="Arial" w:eastAsia="Arial" w:ascii="Arial"/>
          <w:b/>
          <w:spacing w:val="0"/>
          <w:w w:val="100"/>
          <w:sz w:val="40"/>
          <w:szCs w:val="40"/>
        </w:rPr>
        <w:t>y</w:t>
      </w:r>
      <w:r>
        <w:rPr>
          <w:rFonts w:cs="Arial" w:hAnsi="Arial" w:eastAsia="Arial" w:ascii="Arial"/>
          <w:b/>
          <w:spacing w:val="-43"/>
          <w:w w:val="100"/>
          <w:sz w:val="40"/>
          <w:szCs w:val="40"/>
        </w:rPr>
        <w:t> </w:t>
      </w:r>
      <w:r>
        <w:rPr>
          <w:rFonts w:cs="Arial" w:hAnsi="Arial" w:eastAsia="Arial" w:ascii="Arial"/>
          <w:b/>
          <w:spacing w:val="0"/>
          <w:w w:val="100"/>
          <w:sz w:val="40"/>
          <w:szCs w:val="40"/>
        </w:rPr>
        <w:t>&amp;</w:t>
      </w:r>
      <w:r>
        <w:rPr>
          <w:rFonts w:cs="Arial" w:hAnsi="Arial" w:eastAsia="Arial" w:ascii="Arial"/>
          <w:b/>
          <w:spacing w:val="-42"/>
          <w:w w:val="100"/>
          <w:sz w:val="40"/>
          <w:szCs w:val="40"/>
        </w:rPr>
        <w:t> </w:t>
      </w:r>
      <w:r>
        <w:rPr>
          <w:rFonts w:cs="Arial" w:hAnsi="Arial" w:eastAsia="Arial" w:ascii="Arial"/>
          <w:b/>
          <w:spacing w:val="-20"/>
          <w:w w:val="100"/>
          <w:sz w:val="40"/>
          <w:szCs w:val="40"/>
        </w:rPr>
        <w:t>Research</w:t>
      </w:r>
      <w:r>
        <w:rPr>
          <w:rFonts w:cs="Arial" w:hAnsi="Arial" w:eastAsia="Arial" w:ascii="Arial"/>
          <w:b/>
          <w:spacing w:val="-20"/>
          <w:w w:val="100"/>
          <w:sz w:val="40"/>
          <w:szCs w:val="40"/>
        </w:rPr>
        <w:t> </w:t>
      </w:r>
      <w:r>
        <w:rPr>
          <w:rFonts w:cs="Arial" w:hAnsi="Arial" w:eastAsia="Arial" w:ascii="Arial"/>
          <w:b/>
          <w:spacing w:val="-20"/>
          <w:w w:val="98"/>
          <w:sz w:val="40"/>
          <w:szCs w:val="40"/>
        </w:rPr>
        <w:t>Projec</w:t>
      </w:r>
      <w:r>
        <w:rPr>
          <w:rFonts w:cs="Arial" w:hAnsi="Arial" w:eastAsia="Arial" w:ascii="Arial"/>
          <w:b/>
          <w:spacing w:val="0"/>
          <w:w w:val="98"/>
          <w:sz w:val="40"/>
          <w:szCs w:val="40"/>
        </w:rPr>
        <w:t>t</w:t>
      </w:r>
      <w:r>
        <w:rPr>
          <w:rFonts w:cs="Arial" w:hAnsi="Arial" w:eastAsia="Arial" w:ascii="Arial"/>
          <w:b/>
          <w:spacing w:val="-25"/>
          <w:w w:val="98"/>
          <w:sz w:val="40"/>
          <w:szCs w:val="40"/>
        </w:rPr>
        <w:t> </w:t>
      </w:r>
      <w:r>
        <w:rPr>
          <w:rFonts w:cs="Arial" w:hAnsi="Arial" w:eastAsia="Arial" w:ascii="Arial"/>
          <w:b/>
          <w:spacing w:val="-20"/>
          <w:w w:val="100"/>
          <w:sz w:val="40"/>
          <w:szCs w:val="40"/>
        </w:rPr>
        <w:t>Monitoring</w:t>
      </w:r>
      <w:r>
        <w:rPr>
          <w:rFonts w:cs="Arial" w:hAnsi="Arial" w:eastAsia="Arial" w:ascii="Arial"/>
          <w:spacing w:val="0"/>
          <w:w w:val="100"/>
          <w:sz w:val="40"/>
          <w:szCs w:val="40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before="11"/>
        <w:ind w:left="642"/>
      </w:pPr>
      <w:r>
        <w:rPr>
          <w:rFonts w:cs="Arial" w:hAnsi="Arial" w:eastAsia="Arial" w:ascii="Arial"/>
          <w:b/>
          <w:spacing w:val="-20"/>
          <w:w w:val="98"/>
          <w:sz w:val="40"/>
          <w:szCs w:val="40"/>
        </w:rPr>
        <w:t>Projec</w:t>
      </w:r>
      <w:r>
        <w:rPr>
          <w:rFonts w:cs="Arial" w:hAnsi="Arial" w:eastAsia="Arial" w:ascii="Arial"/>
          <w:b/>
          <w:spacing w:val="0"/>
          <w:w w:val="98"/>
          <w:sz w:val="40"/>
          <w:szCs w:val="40"/>
        </w:rPr>
        <w:t>t</w:t>
      </w:r>
      <w:r>
        <w:rPr>
          <w:rFonts w:cs="Arial" w:hAnsi="Arial" w:eastAsia="Arial" w:ascii="Arial"/>
          <w:b/>
          <w:spacing w:val="-24"/>
          <w:w w:val="98"/>
          <w:sz w:val="40"/>
          <w:szCs w:val="40"/>
        </w:rPr>
        <w:t> </w:t>
      </w:r>
      <w:r>
        <w:rPr>
          <w:rFonts w:cs="Arial" w:hAnsi="Arial" w:eastAsia="Arial" w:ascii="Arial"/>
          <w:b/>
          <w:spacing w:val="-20"/>
          <w:w w:val="98"/>
          <w:sz w:val="40"/>
          <w:szCs w:val="40"/>
        </w:rPr>
        <w:t>Managemen</w:t>
      </w:r>
      <w:r>
        <w:rPr>
          <w:rFonts w:cs="Arial" w:hAnsi="Arial" w:eastAsia="Arial" w:ascii="Arial"/>
          <w:b/>
          <w:spacing w:val="0"/>
          <w:w w:val="98"/>
          <w:sz w:val="40"/>
          <w:szCs w:val="40"/>
        </w:rPr>
        <w:t>t</w:t>
      </w:r>
      <w:r>
        <w:rPr>
          <w:rFonts w:cs="Arial" w:hAnsi="Arial" w:eastAsia="Arial" w:ascii="Arial"/>
          <w:b/>
          <w:spacing w:val="-14"/>
          <w:w w:val="98"/>
          <w:sz w:val="40"/>
          <w:szCs w:val="40"/>
        </w:rPr>
        <w:t> </w:t>
      </w:r>
      <w:r>
        <w:rPr>
          <w:rFonts w:cs="Arial" w:hAnsi="Arial" w:eastAsia="Arial" w:ascii="Arial"/>
          <w:b/>
          <w:spacing w:val="0"/>
          <w:w w:val="100"/>
          <w:sz w:val="40"/>
          <w:szCs w:val="40"/>
        </w:rPr>
        <w:t>&amp;</w:t>
      </w:r>
      <w:r>
        <w:rPr>
          <w:rFonts w:cs="Arial" w:hAnsi="Arial" w:eastAsia="Arial" w:ascii="Arial"/>
          <w:b/>
          <w:spacing w:val="-40"/>
          <w:w w:val="100"/>
          <w:sz w:val="40"/>
          <w:szCs w:val="40"/>
        </w:rPr>
        <w:t> </w:t>
      </w:r>
      <w:r>
        <w:rPr>
          <w:rFonts w:cs="Arial" w:hAnsi="Arial" w:eastAsia="Arial" w:ascii="Arial"/>
          <w:b/>
          <w:spacing w:val="-20"/>
          <w:w w:val="100"/>
          <w:sz w:val="40"/>
          <w:szCs w:val="40"/>
        </w:rPr>
        <w:t>Development</w:t>
      </w:r>
      <w:r>
        <w:rPr>
          <w:rFonts w:cs="Arial" w:hAnsi="Arial" w:eastAsia="Arial" w:ascii="Arial"/>
          <w:spacing w:val="0"/>
          <w:w w:val="100"/>
          <w:sz w:val="40"/>
          <w:szCs w:val="40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ind w:left="642"/>
      </w:pPr>
      <w:r>
        <w:rPr>
          <w:rFonts w:cs="Arial" w:hAnsi="Arial" w:eastAsia="Arial" w:ascii="Arial"/>
          <w:b/>
          <w:spacing w:val="-20"/>
          <w:w w:val="98"/>
          <w:sz w:val="40"/>
          <w:szCs w:val="40"/>
        </w:rPr>
        <w:t>Propert</w:t>
      </w:r>
      <w:r>
        <w:rPr>
          <w:rFonts w:cs="Arial" w:hAnsi="Arial" w:eastAsia="Arial" w:ascii="Arial"/>
          <w:b/>
          <w:spacing w:val="0"/>
          <w:w w:val="98"/>
          <w:sz w:val="40"/>
          <w:szCs w:val="40"/>
        </w:rPr>
        <w:t>y</w:t>
      </w:r>
      <w:r>
        <w:rPr>
          <w:rFonts w:cs="Arial" w:hAnsi="Arial" w:eastAsia="Arial" w:ascii="Arial"/>
          <w:b/>
          <w:spacing w:val="-19"/>
          <w:w w:val="98"/>
          <w:sz w:val="40"/>
          <w:szCs w:val="40"/>
        </w:rPr>
        <w:t> </w:t>
      </w:r>
      <w:r>
        <w:rPr>
          <w:rFonts w:cs="Arial" w:hAnsi="Arial" w:eastAsia="Arial" w:ascii="Arial"/>
          <w:b/>
          <w:spacing w:val="-20"/>
          <w:w w:val="100"/>
          <w:sz w:val="40"/>
          <w:szCs w:val="40"/>
        </w:rPr>
        <w:t>Marketing</w:t>
      </w:r>
      <w:r>
        <w:rPr>
          <w:rFonts w:cs="Arial" w:hAnsi="Arial" w:eastAsia="Arial" w:ascii="Arial"/>
          <w:spacing w:val="0"/>
          <w:w w:val="100"/>
          <w:sz w:val="40"/>
          <w:szCs w:val="40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ind w:left="642"/>
        <w:sectPr>
          <w:pgMar w:header="0" w:footer="0" w:top="1480" w:bottom="280" w:left="1720" w:right="1720"/>
          <w:headerReference w:type="default" r:id="rId56"/>
          <w:pgSz w:w="12240" w:h="15840"/>
        </w:sectPr>
      </w:pPr>
      <w:r>
        <w:rPr>
          <w:rFonts w:cs="Arial" w:hAnsi="Arial" w:eastAsia="Arial" w:ascii="Arial"/>
          <w:b/>
          <w:spacing w:val="-20"/>
          <w:w w:val="98"/>
          <w:sz w:val="40"/>
          <w:szCs w:val="40"/>
        </w:rPr>
        <w:t>Propert</w:t>
      </w:r>
      <w:r>
        <w:rPr>
          <w:rFonts w:cs="Arial" w:hAnsi="Arial" w:eastAsia="Arial" w:ascii="Arial"/>
          <w:b/>
          <w:spacing w:val="0"/>
          <w:w w:val="98"/>
          <w:sz w:val="40"/>
          <w:szCs w:val="40"/>
        </w:rPr>
        <w:t>y</w:t>
      </w:r>
      <w:r>
        <w:rPr>
          <w:rFonts w:cs="Arial" w:hAnsi="Arial" w:eastAsia="Arial" w:ascii="Arial"/>
          <w:b/>
          <w:spacing w:val="-19"/>
          <w:w w:val="98"/>
          <w:sz w:val="40"/>
          <w:szCs w:val="40"/>
        </w:rPr>
        <w:t> </w:t>
      </w:r>
      <w:r>
        <w:rPr>
          <w:rFonts w:cs="Arial" w:hAnsi="Arial" w:eastAsia="Arial" w:ascii="Arial"/>
          <w:b/>
          <w:spacing w:val="-51"/>
          <w:w w:val="100"/>
          <w:sz w:val="40"/>
          <w:szCs w:val="40"/>
        </w:rPr>
        <w:t>T</w:t>
      </w:r>
      <w:r>
        <w:rPr>
          <w:rFonts w:cs="Arial" w:hAnsi="Arial" w:eastAsia="Arial" w:ascii="Arial"/>
          <w:b/>
          <w:spacing w:val="-20"/>
          <w:w w:val="100"/>
          <w:sz w:val="40"/>
          <w:szCs w:val="40"/>
        </w:rPr>
        <w:t>a</w:t>
      </w:r>
      <w:r>
        <w:rPr>
          <w:rFonts w:cs="Arial" w:hAnsi="Arial" w:eastAsia="Arial" w:ascii="Arial"/>
          <w:b/>
          <w:spacing w:val="0"/>
          <w:w w:val="100"/>
          <w:sz w:val="40"/>
          <w:szCs w:val="40"/>
        </w:rPr>
        <w:t>x</w:t>
      </w:r>
      <w:r>
        <w:rPr>
          <w:rFonts w:cs="Arial" w:hAnsi="Arial" w:eastAsia="Arial" w:ascii="Arial"/>
          <w:b/>
          <w:spacing w:val="-42"/>
          <w:w w:val="100"/>
          <w:sz w:val="40"/>
          <w:szCs w:val="40"/>
        </w:rPr>
        <w:t> </w:t>
      </w:r>
      <w:r>
        <w:rPr>
          <w:rFonts w:cs="Arial" w:hAnsi="Arial" w:eastAsia="Arial" w:ascii="Arial"/>
          <w:b/>
          <w:spacing w:val="0"/>
          <w:w w:val="99"/>
          <w:sz w:val="40"/>
          <w:szCs w:val="40"/>
        </w:rPr>
        <w:t>&amp;</w:t>
      </w:r>
      <w:r>
        <w:rPr>
          <w:rFonts w:cs="Arial" w:hAnsi="Arial" w:eastAsia="Arial" w:ascii="Arial"/>
          <w:b/>
          <w:spacing w:val="-54"/>
          <w:w w:val="100"/>
          <w:sz w:val="40"/>
          <w:szCs w:val="40"/>
        </w:rPr>
        <w:t> </w:t>
      </w:r>
      <w:r>
        <w:rPr>
          <w:rFonts w:cs="Arial" w:hAnsi="Arial" w:eastAsia="Arial" w:ascii="Arial"/>
          <w:b/>
          <w:spacing w:val="-20"/>
          <w:w w:val="99"/>
          <w:sz w:val="40"/>
          <w:szCs w:val="40"/>
        </w:rPr>
        <w:t>Acco</w:t>
      </w:r>
      <w:r>
        <w:rPr>
          <w:rFonts w:cs="Arial" w:hAnsi="Arial" w:eastAsia="Arial" w:ascii="Arial"/>
          <w:b/>
          <w:spacing w:val="-19"/>
          <w:w w:val="99"/>
          <w:sz w:val="40"/>
          <w:szCs w:val="40"/>
        </w:rPr>
        <w:t>u</w:t>
      </w:r>
      <w:r>
        <w:rPr>
          <w:rFonts w:cs="Arial" w:hAnsi="Arial" w:eastAsia="Arial" w:ascii="Arial"/>
          <w:b/>
          <w:spacing w:val="-21"/>
          <w:w w:val="99"/>
          <w:sz w:val="40"/>
          <w:szCs w:val="40"/>
        </w:rPr>
        <w:t>n</w:t>
      </w:r>
      <w:r>
        <w:rPr>
          <w:rFonts w:cs="Arial" w:hAnsi="Arial" w:eastAsia="Arial" w:ascii="Arial"/>
          <w:b/>
          <w:spacing w:val="-20"/>
          <w:w w:val="99"/>
          <w:sz w:val="40"/>
          <w:szCs w:val="40"/>
        </w:rPr>
        <w:t>tin</w:t>
      </w:r>
      <w:r>
        <w:rPr>
          <w:rFonts w:cs="Arial" w:hAnsi="Arial" w:eastAsia="Arial" w:ascii="Arial"/>
          <w:b/>
          <w:spacing w:val="0"/>
          <w:w w:val="99"/>
          <w:sz w:val="40"/>
          <w:szCs w:val="40"/>
        </w:rPr>
        <w:t>g</w:t>
      </w:r>
      <w:r>
        <w:rPr>
          <w:rFonts w:cs="Arial" w:hAnsi="Arial" w:eastAsia="Arial" w:ascii="Arial"/>
          <w:b/>
          <w:spacing w:val="-26"/>
          <w:w w:val="99"/>
          <w:sz w:val="40"/>
          <w:szCs w:val="40"/>
        </w:rPr>
        <w:t> </w:t>
      </w:r>
      <w:r>
        <w:rPr>
          <w:rFonts w:cs="Arial" w:hAnsi="Arial" w:eastAsia="Arial" w:ascii="Arial"/>
          <w:b/>
          <w:spacing w:val="-20"/>
          <w:w w:val="100"/>
          <w:sz w:val="40"/>
          <w:szCs w:val="40"/>
        </w:rPr>
        <w:t>Services</w:t>
      </w:r>
      <w:r>
        <w:rPr>
          <w:rFonts w:cs="Arial" w:hAnsi="Arial" w:eastAsia="Arial" w:ascii="Arial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2"/>
      </w:pPr>
      <w:r>
        <w:pict>
          <v:shape type="#_x0000_t75" style="width:435.66pt;height:120.18pt">
            <v:imagedata o:title="" r:id="rId6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rFonts w:cs="Arial Black" w:hAnsi="Arial Black" w:eastAsia="Arial Black" w:ascii="Arial Black"/>
          <w:sz w:val="56"/>
          <w:szCs w:val="56"/>
        </w:rPr>
        <w:jc w:val="left"/>
        <w:spacing w:lineRule="exact" w:line="860"/>
        <w:ind w:left="324"/>
      </w:pPr>
      <w:r>
        <w:rPr>
          <w:rFonts w:cs="Arial Black" w:hAnsi="Arial Black" w:eastAsia="Arial Black" w:ascii="Arial Black"/>
          <w:b/>
          <w:color w:val="000099"/>
          <w:spacing w:val="0"/>
          <w:w w:val="100"/>
          <w:sz w:val="80"/>
          <w:szCs w:val="80"/>
        </w:rPr>
        <w:t>A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</w:rPr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  <w:u w:val="thick" w:color="000098"/>
        </w:rPr>
        <w:t>pp</w:t>
      </w:r>
      <w:r>
        <w:rPr>
          <w:rFonts w:cs="Arial Black" w:hAnsi="Arial Black" w:eastAsia="Arial Black" w:ascii="Arial Black"/>
          <w:b/>
          <w:color w:val="000099"/>
          <w:spacing w:val="9"/>
          <w:w w:val="100"/>
          <w:sz w:val="56"/>
          <w:szCs w:val="56"/>
          <w:u w:val="thick" w:color="000098"/>
        </w:rPr>
        <w:t>r</w:t>
      </w:r>
      <w:r>
        <w:rPr>
          <w:rFonts w:cs="Arial Black" w:hAnsi="Arial Black" w:eastAsia="Arial Black" w:ascii="Arial Black"/>
          <w:b/>
          <w:color w:val="000099"/>
          <w:spacing w:val="9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  <w:u w:val="thick" w:color="000098"/>
        </w:rPr>
        <w:t>aisal/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25"/>
          <w:w w:val="100"/>
          <w:sz w:val="56"/>
          <w:szCs w:val="56"/>
          <w:u w:val="thick" w:color="000098"/>
        </w:rPr>
        <w:t>V</w:t>
      </w:r>
      <w:r>
        <w:rPr>
          <w:rFonts w:cs="Arial Black" w:hAnsi="Arial Black" w:eastAsia="Arial Black" w:ascii="Arial Black"/>
          <w:b/>
          <w:color w:val="000099"/>
          <w:spacing w:val="-25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  <w:t>a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  <w:u w:val="thick" w:color="000098"/>
        </w:rPr>
        <w:t>lu</w:t>
      </w:r>
      <w:r>
        <w:rPr>
          <w:rFonts w:cs="Arial Black" w:hAnsi="Arial Black" w:eastAsia="Arial Black" w:ascii="Arial Black"/>
          <w:b/>
          <w:color w:val="000099"/>
          <w:spacing w:val="-10"/>
          <w:w w:val="100"/>
          <w:sz w:val="56"/>
          <w:szCs w:val="56"/>
          <w:u w:val="thick" w:color="000098"/>
        </w:rPr>
        <w:t>a</w:t>
      </w:r>
      <w:r>
        <w:rPr>
          <w:rFonts w:cs="Arial Black" w:hAnsi="Arial Black" w:eastAsia="Arial Black" w:ascii="Arial Black"/>
          <w:b/>
          <w:color w:val="000099"/>
          <w:spacing w:val="-10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2"/>
          <w:w w:val="100"/>
          <w:sz w:val="56"/>
          <w:szCs w:val="56"/>
          <w:u w:val="thick" w:color="000098"/>
        </w:rPr>
        <w:t>t</w:t>
      </w:r>
      <w:r>
        <w:rPr>
          <w:rFonts w:cs="Arial Black" w:hAnsi="Arial Black" w:eastAsia="Arial Black" w:ascii="Arial Black"/>
          <w:b/>
          <w:color w:val="000099"/>
          <w:spacing w:val="-2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  <w:u w:val="thick" w:color="000098"/>
        </w:rPr>
        <w:t>ion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</w:rPr>
      </w:r>
      <w:r>
        <w:rPr>
          <w:rFonts w:cs="Arial Black" w:hAnsi="Arial Black" w:eastAsia="Arial Black" w:ascii="Arial Black"/>
          <w:color w:val="000000"/>
          <w:spacing w:val="0"/>
          <w:w w:val="100"/>
          <w:sz w:val="56"/>
          <w:szCs w:val="56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spacing w:before="29" w:lineRule="auto" w:line="250"/>
        <w:ind w:left="1044" w:right="166"/>
      </w:pPr>
      <w:r>
        <w:pict>
          <v:shape type="#_x0000_t75" style="position:absolute;margin-left:92.58pt;margin-top:2.98586pt;width:29.52pt;height:29.52pt;mso-position-horizontal-relative:page;mso-position-vertical-relative:paragraph;z-index:-9289">
            <v:imagedata o:title="" r:id="rId67"/>
          </v:shape>
        </w:pic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Kam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memberika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pelayana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Jas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Peni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denga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penu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h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tanggung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jawab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ndepende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se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r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eliba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kan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ni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i-peni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(ap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p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rais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rs/val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ers)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kami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yang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berpengalaman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pada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masing-masing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bidangnya.</w:t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375"/>
        <w:ind w:left="1044" w:right="166"/>
      </w:pPr>
      <w:r>
        <w:pict>
          <v:shape type="#_x0000_t75" style="position:absolute;margin-left:92.58pt;margin-top:2.55586pt;width:29.52pt;height:29.52pt;mso-position-horizontal-relative:page;mso-position-vertical-relative:paragraph;z-index:-9288">
            <v:imagedata o:title="" r:id="rId68"/>
          </v:shape>
        </w:pic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Jas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5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Penilaia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5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(appraisal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spacing w:val="5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in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5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sanga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5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bermanfaa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5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5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membant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</w:t>
      </w:r>
      <w:r>
        <w:rPr>
          <w:rFonts w:cs="Arial" w:hAnsi="Arial" w:eastAsia="Arial" w:ascii="Arial"/>
          <w:spacing w:val="5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dun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usaha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dalam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keperluan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both"/>
        <w:spacing w:before="91"/>
        <w:ind w:left="944" w:right="680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Penilaian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asset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untuk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penyusun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Lapora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ahuna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Perusahaan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24"/>
          <w:szCs w:val="24"/>
        </w:rPr>
        <w:tabs>
          <w:tab w:pos="1480" w:val="left"/>
        </w:tabs>
        <w:jc w:val="left"/>
        <w:spacing w:lineRule="auto" w:line="250"/>
        <w:ind w:left="1484" w:right="225" w:hanging="540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Peni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3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asset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3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untuk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3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pemb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ebasa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3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laha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3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gun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3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kepent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ngan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pembangunan/pengemban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g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infrastruktur/fas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litas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Publik.</w:t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4"/>
          <w:szCs w:val="24"/>
        </w:rPr>
        <w:tabs>
          <w:tab w:pos="1480" w:val="left"/>
        </w:tabs>
        <w:jc w:val="left"/>
        <w:spacing w:lineRule="auto" w:line="250"/>
        <w:ind w:left="1484" w:right="224" w:hanging="540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Peni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an</w:t>
      </w:r>
      <w:r>
        <w:rPr>
          <w:rFonts w:cs="Arial" w:hAnsi="Arial" w:eastAsia="Arial" w:ascii="Arial"/>
          <w:spacing w:val="5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asset</w:t>
      </w:r>
      <w:r>
        <w:rPr>
          <w:rFonts w:cs="Arial" w:hAnsi="Arial" w:eastAsia="Arial" w:ascii="Arial"/>
          <w:spacing w:val="5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ata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pun</w:t>
      </w:r>
      <w:r>
        <w:rPr>
          <w:rFonts w:cs="Arial" w:hAnsi="Arial" w:eastAsia="Arial" w:ascii="Arial"/>
          <w:spacing w:val="5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saham</w:t>
      </w:r>
      <w:r>
        <w:rPr>
          <w:rFonts w:cs="Arial" w:hAnsi="Arial" w:eastAsia="Arial" w:ascii="Arial"/>
          <w:spacing w:val="5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untuk</w:t>
      </w:r>
      <w:r>
        <w:rPr>
          <w:rFonts w:cs="Arial" w:hAnsi="Arial" w:eastAsia="Arial" w:ascii="Arial"/>
          <w:spacing w:val="5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keper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5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kuidasi,</w:t>
      </w:r>
      <w:r>
        <w:rPr>
          <w:rFonts w:cs="Arial" w:hAnsi="Arial" w:eastAsia="Arial" w:ascii="Arial"/>
          <w:spacing w:val="5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akuisisi,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merger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maupun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Right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Issue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(Going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Public)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suatu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perusahaan</w:t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ind w:left="944" w:right="1090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Penilaian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asset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untuk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agunan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maupun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kebutuhan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pendanaan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ind w:left="944" w:right="6668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Asuransi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ind w:left="944" w:right="6389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Perpajakan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ind w:left="944" w:right="2456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Penjualan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/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Pembelian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dan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Penyewaan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Property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ind w:left="944" w:right="3549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Penilaian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Saham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(Business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V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aluation)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ind w:left="944" w:right="2336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Penilaian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Pelaksanaan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Proyek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(Project</w:t>
      </w:r>
      <w:r>
        <w:rPr>
          <w:rFonts w:cs="Arial" w:hAnsi="Arial" w:eastAsia="Arial" w:ascii="Arial"/>
          <w:spacing w:val="-1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Appraisal)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ind w:left="944" w:right="2717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Penilaian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untuk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Corporate</w:t>
      </w:r>
      <w:r>
        <w:rPr>
          <w:rFonts w:cs="Arial" w:hAnsi="Arial" w:eastAsia="Arial" w:ascii="Arial"/>
          <w:spacing w:val="-1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Asset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Management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24"/>
          <w:szCs w:val="24"/>
        </w:rPr>
        <w:tabs>
          <w:tab w:pos="1480" w:val="left"/>
        </w:tabs>
        <w:jc w:val="left"/>
        <w:spacing w:lineRule="auto" w:line="250"/>
        <w:ind w:left="1484" w:right="652" w:hanging="540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Pemberian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Pendapat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Kewajaran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/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Fairness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Opinion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atas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tindakan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korporasi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(corporate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c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tion)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suatu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perseroan.</w:t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spacing w:before="29" w:lineRule="auto" w:line="250"/>
        <w:ind w:left="844" w:right="165"/>
        <w:sectPr>
          <w:pgMar w:header="0" w:footer="0" w:top="1480" w:bottom="280" w:left="1560" w:right="1560"/>
          <w:headerReference w:type="default" r:id="rId65"/>
          <w:pgSz w:w="12240" w:h="15840"/>
        </w:sectPr>
      </w:pPr>
      <w:r>
        <w:pict>
          <v:shape type="#_x0000_t75" style="position:absolute;margin-left:83.76pt;margin-top:1.90586pt;width:29.52pt;height:29.52pt;mso-position-horizontal-relative:page;mso-position-vertical-relative:paragraph;z-index:-9290">
            <v:imagedata o:title="" r:id="rId69"/>
          </v:shape>
        </w:pic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Kami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yak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bah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w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penga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aman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d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keah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ia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yan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g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ada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kam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s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ap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me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mban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iapapu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apapu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usah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Anda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denga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me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beri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an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pelayanan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cepat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dan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tepat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waktu.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2"/>
        <w:ind w:left="205"/>
      </w:pPr>
      <w:r>
        <w:pict>
          <v:shape type="#_x0000_t75" style="width:429.12pt;height:111.66pt">
            <v:imagedata o:title="" r:id="rId7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Black" w:hAnsi="Arial Black" w:eastAsia="Arial Black" w:ascii="Arial Black"/>
          <w:sz w:val="56"/>
          <w:szCs w:val="56"/>
        </w:rPr>
        <w:jc w:val="left"/>
        <w:spacing w:before="43" w:lineRule="auto" w:line="174"/>
        <w:ind w:left="759" w:right="1042" w:hanging="640"/>
      </w:pPr>
      <w:r>
        <w:rPr>
          <w:rFonts w:cs="Arial Black" w:hAnsi="Arial Black" w:eastAsia="Arial Black" w:ascii="Arial Black"/>
          <w:b/>
          <w:color w:val="000099"/>
          <w:spacing w:val="-20"/>
          <w:w w:val="100"/>
          <w:sz w:val="80"/>
          <w:szCs w:val="80"/>
        </w:rPr>
        <w:t>D</w:t>
      </w:r>
      <w:r>
        <w:rPr>
          <w:rFonts w:cs="Arial Black" w:hAnsi="Arial Black" w:eastAsia="Arial Black" w:ascii="Arial Black"/>
          <w:b/>
          <w:color w:val="000099"/>
          <w:spacing w:val="-35"/>
          <w:w w:val="100"/>
          <w:sz w:val="56"/>
          <w:szCs w:val="56"/>
        </w:rPr>
        <w:t>ev</w:t>
      </w:r>
      <w:r>
        <w:rPr>
          <w:rFonts w:cs="Arial Black" w:hAnsi="Arial Black" w:eastAsia="Arial Black" w:ascii="Arial Black"/>
          <w:b/>
          <w:color w:val="000099"/>
          <w:spacing w:val="-21"/>
          <w:w w:val="100"/>
          <w:sz w:val="56"/>
          <w:szCs w:val="56"/>
        </w:rPr>
        <w:t>elopmen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</w:rPr>
        <w:t>t</w:t>
      </w:r>
      <w:r>
        <w:rPr>
          <w:rFonts w:cs="Arial Black" w:hAnsi="Arial Black" w:eastAsia="Arial Black" w:ascii="Arial Black"/>
          <w:b/>
          <w:color w:val="000099"/>
          <w:spacing w:val="-20"/>
          <w:w w:val="100"/>
          <w:sz w:val="56"/>
          <w:szCs w:val="56"/>
        </w:rPr>
        <w:t> 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</w:rPr>
        <w:t>C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</w:rPr>
        <w:t>o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</w:rPr>
        <w:t>n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</w:rPr>
        <w:t>s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</w:rPr>
        <w:t>u</w:t>
      </w:r>
      <w:r>
        <w:rPr>
          <w:rFonts w:cs="Arial Black" w:hAnsi="Arial Black" w:eastAsia="Arial Black" w:ascii="Arial Black"/>
          <w:b/>
          <w:color w:val="000099"/>
          <w:spacing w:val="1"/>
          <w:w w:val="100"/>
          <w:sz w:val="56"/>
          <w:szCs w:val="56"/>
        </w:rPr>
        <w:t>l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</w:rPr>
        <w:t>t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</w:rPr>
        <w:t>a</w:t>
      </w:r>
      <w:r>
        <w:rPr>
          <w:rFonts w:cs="Arial Black" w:hAnsi="Arial Black" w:eastAsia="Arial Black" w:ascii="Arial Black"/>
          <w:b/>
          <w:color w:val="000099"/>
          <w:spacing w:val="-2"/>
          <w:w w:val="100"/>
          <w:sz w:val="56"/>
          <w:szCs w:val="56"/>
        </w:rPr>
        <w:t>n</w:t>
      </w:r>
      <w:r>
        <w:rPr>
          <w:rFonts w:cs="Arial Black" w:hAnsi="Arial Black" w:eastAsia="Arial Black" w:ascii="Arial Black"/>
          <w:b/>
          <w:color w:val="000099"/>
          <w:spacing w:val="-10"/>
          <w:w w:val="100"/>
          <w:sz w:val="56"/>
          <w:szCs w:val="56"/>
        </w:rPr>
        <w:t>c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</w:rPr>
        <w:t>y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</w:rPr>
        <w:t> 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  <w:t>and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  <w:t> </w:t>
      </w:r>
      <w:r>
        <w:rPr>
          <w:rFonts w:cs="Arial Black" w:hAnsi="Arial Black" w:eastAsia="Arial Black" w:ascii="Arial Black"/>
          <w:b/>
          <w:color w:val="000099"/>
          <w:spacing w:val="-15"/>
          <w:w w:val="100"/>
          <w:sz w:val="56"/>
          <w:szCs w:val="56"/>
          <w:u w:val="thick" w:color="000098"/>
        </w:rPr>
        <w:t>R</w:t>
      </w:r>
      <w:r>
        <w:rPr>
          <w:rFonts w:cs="Arial Black" w:hAnsi="Arial Black" w:eastAsia="Arial Black" w:ascii="Arial Black"/>
          <w:b/>
          <w:color w:val="000099"/>
          <w:spacing w:val="-15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  <w:t>e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  <w:t>sea</w:t>
      </w:r>
      <w:r>
        <w:rPr>
          <w:rFonts w:cs="Arial Black" w:hAnsi="Arial Black" w:eastAsia="Arial Black" w:ascii="Arial Black"/>
          <w:b/>
          <w:color w:val="000099"/>
          <w:spacing w:val="9"/>
          <w:w w:val="100"/>
          <w:sz w:val="56"/>
          <w:szCs w:val="56"/>
          <w:u w:val="thick" w:color="000098"/>
        </w:rPr>
        <w:t>r</w:t>
      </w:r>
      <w:r>
        <w:rPr>
          <w:rFonts w:cs="Arial Black" w:hAnsi="Arial Black" w:eastAsia="Arial Black" w:ascii="Arial Black"/>
          <w:b/>
          <w:color w:val="000099"/>
          <w:spacing w:val="9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0"/>
          <w:w w:val="100"/>
          <w:sz w:val="56"/>
          <w:szCs w:val="56"/>
          <w:u w:val="thick" w:color="000098"/>
        </w:rPr>
        <w:t>c</w:t>
      </w:r>
      <w:r>
        <w:rPr>
          <w:rFonts w:cs="Arial Black" w:hAnsi="Arial Black" w:eastAsia="Arial Black" w:ascii="Arial Black"/>
          <w:b/>
          <w:color w:val="000099"/>
          <w:spacing w:val="-10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  <w:u w:val="thick" w:color="000098"/>
        </w:rPr>
        <w:t>h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</w:rPr>
      </w:r>
      <w:r>
        <w:rPr>
          <w:rFonts w:cs="Arial Black" w:hAnsi="Arial Black" w:eastAsia="Arial Black" w:ascii="Arial Black"/>
          <w:color w:val="000000"/>
          <w:spacing w:val="0"/>
          <w:w w:val="100"/>
          <w:sz w:val="56"/>
          <w:szCs w:val="56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spacing w:before="29" w:lineRule="auto" w:line="250"/>
        <w:ind w:left="884" w:right="405"/>
      </w:pPr>
      <w:r>
        <w:pict>
          <v:shape type="#_x0000_t75" style="position:absolute;margin-left:89.64pt;margin-top:2.14586pt;width:29.52pt;height:29.46pt;mso-position-horizontal-relative:page;mso-position-vertical-relative:paragraph;z-index:-9286">
            <v:imagedata o:title="" r:id="rId72"/>
          </v:shape>
        </w:pic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Jasa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ini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kami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pers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pkan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untuk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dapat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membantu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dun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usaha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da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am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me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wujudka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gagasa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ira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awa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menjad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suat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konsep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perencanaan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yang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jelas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dan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teruku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r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bai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ri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pasa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r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ekn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is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maupun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keuangan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dan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pendanaan.</w:t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spacing w:lineRule="auto" w:line="250"/>
        <w:ind w:left="884" w:right="405"/>
      </w:pPr>
      <w:r>
        <w:pict>
          <v:shape type="#_x0000_t75" style="position:absolute;margin-left:89.64pt;margin-top:-0.324141pt;width:29.52pt;height:29.52pt;mso-position-horizontal-relative:page;mso-position-vertical-relative:paragraph;z-index:-9285">
            <v:imagedata o:title="" r:id="rId73"/>
          </v:shape>
        </w:pic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Denga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berbeka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pengetahua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pengalama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y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g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endala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ser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profes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onal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sme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tenaga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ahli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kam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mi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me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mbe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r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ika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j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asa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pela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y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anan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mencakup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24"/>
          <w:szCs w:val="24"/>
        </w:rPr>
        <w:tabs>
          <w:tab w:pos="1400" w:val="left"/>
        </w:tabs>
        <w:jc w:val="both"/>
        <w:spacing w:lineRule="exact" w:line="240"/>
        <w:ind w:left="1404" w:right="383" w:hanging="540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Project</w:t>
      </w:r>
      <w:r>
        <w:rPr>
          <w:rFonts w:cs="Arial" w:hAnsi="Arial" w:eastAsia="Arial" w:ascii="Arial"/>
          <w:i/>
          <w:spacing w:val="59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Coordinator</w:t>
      </w:r>
      <w:r>
        <w:rPr>
          <w:rFonts w:cs="Arial" w:hAnsi="Arial" w:eastAsia="Arial" w:ascii="Arial"/>
          <w:i/>
          <w:spacing w:val="5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bertindak</w:t>
      </w:r>
      <w:r>
        <w:rPr>
          <w:rFonts w:cs="Arial" w:hAnsi="Arial" w:eastAsia="Arial" w:ascii="Arial"/>
          <w:spacing w:val="5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mewakili</w:t>
      </w:r>
      <w:r>
        <w:rPr>
          <w:rFonts w:cs="Arial" w:hAnsi="Arial" w:eastAsia="Arial" w:ascii="Arial"/>
          <w:spacing w:val="5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da</w:t>
      </w:r>
      <w:r>
        <w:rPr>
          <w:rFonts w:cs="Arial" w:hAnsi="Arial" w:eastAsia="Arial" w:ascii="Arial"/>
          <w:spacing w:val="5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mengkoordinir</w:t>
      </w:r>
      <w:r>
        <w:rPr>
          <w:rFonts w:cs="Arial" w:hAnsi="Arial" w:eastAsia="Arial" w:ascii="Arial"/>
          <w:spacing w:val="5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pihak-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piha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yan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g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te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rk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dala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yusuna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konse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perencanaa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dan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pelaksanaan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proyek.</w:t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4"/>
          <w:szCs w:val="24"/>
        </w:rPr>
        <w:tabs>
          <w:tab w:pos="1400" w:val="left"/>
        </w:tabs>
        <w:jc w:val="both"/>
        <w:spacing w:lineRule="exact" w:line="240"/>
        <w:ind w:left="1404" w:right="384" w:hanging="540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Penyusuna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4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Proposa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4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awa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4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proye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43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(Pro</w:t>
      </w:r>
      <w:r>
        <w:rPr>
          <w:rFonts w:cs="Arial" w:hAnsi="Arial" w:eastAsia="Arial" w:ascii="Arial"/>
          <w:i/>
          <w:spacing w:val="-2"/>
          <w:w w:val="100"/>
          <w:sz w:val="24"/>
          <w:szCs w:val="24"/>
        </w:rPr>
        <w:t>j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ect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i/>
          <w:spacing w:val="43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Proposal)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i/>
          <w:spacing w:val="4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un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ke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r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ua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peri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j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inan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al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rna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f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pendanaa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aupu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un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uk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ra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gi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pengembanga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usaha.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4"/>
          <w:szCs w:val="24"/>
        </w:rPr>
        <w:tabs>
          <w:tab w:pos="1400" w:val="left"/>
        </w:tabs>
        <w:jc w:val="both"/>
        <w:spacing w:lineRule="exact" w:line="240"/>
        <w:ind w:left="1404" w:right="385" w:hanging="540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Pembuata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4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Pr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4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Stud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4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gun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4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mend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patka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4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penggunaa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4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terbai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spacing w:val="4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dan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tertinggi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(Highest</w:t>
      </w:r>
      <w:r>
        <w:rPr>
          <w:rFonts w:cs="Arial" w:hAnsi="Arial" w:eastAsia="Arial" w:ascii="Arial"/>
          <w:i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and</w:t>
      </w:r>
      <w:r>
        <w:rPr>
          <w:rFonts w:cs="Arial" w:hAnsi="Arial" w:eastAsia="Arial" w:ascii="Arial"/>
          <w:i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Best</w:t>
      </w:r>
      <w:r>
        <w:rPr>
          <w:rFonts w:cs="Arial" w:hAnsi="Arial" w:eastAsia="Arial" w:ascii="Arial"/>
          <w:i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Use)</w:t>
      </w:r>
      <w:r>
        <w:rPr>
          <w:rFonts w:cs="Arial" w:hAnsi="Arial" w:eastAsia="Arial" w:ascii="Arial"/>
          <w:i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suatu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harta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benda.</w:t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4"/>
          <w:szCs w:val="24"/>
        </w:rPr>
        <w:tabs>
          <w:tab w:pos="1400" w:val="left"/>
        </w:tabs>
        <w:jc w:val="both"/>
        <w:spacing w:lineRule="exact" w:line="240"/>
        <w:ind w:left="1404" w:right="384" w:hanging="540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Survey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Pasar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(M</w:t>
      </w:r>
      <w:r>
        <w:rPr>
          <w:rFonts w:cs="Arial" w:hAnsi="Arial" w:eastAsia="Arial" w:ascii="Arial"/>
          <w:i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rk</w:t>
      </w:r>
      <w:r>
        <w:rPr>
          <w:rFonts w:cs="Arial" w:hAnsi="Arial" w:eastAsia="Arial" w:ascii="Arial"/>
          <w:i/>
          <w:spacing w:val="-1"/>
          <w:w w:val="100"/>
          <w:sz w:val="24"/>
          <w:szCs w:val="24"/>
        </w:rPr>
        <w:t>e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t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Resear</w:t>
      </w:r>
      <w:r>
        <w:rPr>
          <w:rFonts w:cs="Arial" w:hAnsi="Arial" w:eastAsia="Arial" w:ascii="Arial"/>
          <w:i/>
          <w:spacing w:val="-1"/>
          <w:w w:val="100"/>
          <w:sz w:val="24"/>
          <w:szCs w:val="24"/>
        </w:rPr>
        <w:t>c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h),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membantu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dun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usaha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da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pengembangan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produk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maupun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usaha.</w:t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4"/>
          <w:szCs w:val="24"/>
        </w:rPr>
        <w:tabs>
          <w:tab w:pos="1400" w:val="left"/>
        </w:tabs>
        <w:jc w:val="both"/>
        <w:spacing w:lineRule="exact" w:line="240"/>
        <w:ind w:left="1404" w:right="385" w:hanging="540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Penyusuna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47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Feas</w:t>
      </w:r>
      <w:r>
        <w:rPr>
          <w:rFonts w:cs="Arial" w:hAnsi="Arial" w:eastAsia="Arial" w:ascii="Arial"/>
          <w:i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bil</w:t>
      </w:r>
      <w:r>
        <w:rPr>
          <w:rFonts w:cs="Arial" w:hAnsi="Arial" w:eastAsia="Arial" w:ascii="Arial"/>
          <w:i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ty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48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Stud</w:t>
      </w:r>
      <w:r>
        <w:rPr>
          <w:rFonts w:cs="Arial" w:hAnsi="Arial" w:eastAsia="Arial" w:ascii="Arial"/>
          <w:i/>
          <w:spacing w:val="1"/>
          <w:w w:val="100"/>
          <w:sz w:val="24"/>
          <w:szCs w:val="24"/>
        </w:rPr>
        <w:t>y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4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me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rupaka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aha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cuk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pen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ing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da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am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usaha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mewu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j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udkan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suatu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onse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menjad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proye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yang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terlaksana.</w:t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4"/>
          <w:szCs w:val="24"/>
        </w:rPr>
        <w:tabs>
          <w:tab w:pos="1400" w:val="left"/>
        </w:tabs>
        <w:jc w:val="both"/>
        <w:spacing w:lineRule="exact" w:line="240"/>
        <w:ind w:left="1404" w:right="383" w:hanging="540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Penyusuna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Ana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isi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untu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k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per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uan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perencanaan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Investasi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maupun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strategi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pendanaannya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(Invest</w:t>
      </w:r>
      <w:r>
        <w:rPr>
          <w:rFonts w:cs="Arial" w:hAnsi="Arial" w:eastAsia="Arial" w:ascii="Arial"/>
          <w:i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ent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and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Financial</w:t>
      </w:r>
      <w:r>
        <w:rPr>
          <w:rFonts w:cs="Arial" w:hAnsi="Arial" w:eastAsia="Arial" w:ascii="Arial"/>
          <w:i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Analysis).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spacing w:lineRule="auto" w:line="250"/>
        <w:ind w:left="884" w:right="365"/>
      </w:pPr>
      <w:r>
        <w:pict>
          <v:shape type="#_x0000_t75" style="position:absolute;margin-left:88.98pt;margin-top:0.575859pt;width:28.86pt;height:29.52pt;mso-position-horizontal-relative:page;mso-position-vertical-relative:paragraph;z-index:-9287">
            <v:imagedata o:title="" r:id="rId74"/>
          </v:shape>
        </w:pic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Da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am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jasa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D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eve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opment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Consultancy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ni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kami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juga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bersama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para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mitra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kerja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melayani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both"/>
        <w:spacing w:before="70"/>
        <w:ind w:left="884" w:right="4539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Building</w:t>
      </w:r>
      <w:r>
        <w:rPr>
          <w:rFonts w:cs="Arial" w:hAnsi="Arial" w:eastAsia="Arial" w:ascii="Arial"/>
          <w:i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and</w:t>
      </w:r>
      <w:r>
        <w:rPr>
          <w:rFonts w:cs="Arial" w:hAnsi="Arial" w:eastAsia="Arial" w:ascii="Arial"/>
          <w:i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Condition</w:t>
      </w:r>
      <w:r>
        <w:rPr>
          <w:rFonts w:cs="Arial" w:hAnsi="Arial" w:eastAsia="Arial" w:ascii="Arial"/>
          <w:i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Survey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33" w:lineRule="exact" w:line="560"/>
        <w:ind w:left="133"/>
      </w:pPr>
      <w:r>
        <w:pict>
          <v:shape type="#_x0000_t75" style="width:29.52pt;height:29.46pt">
            <v:imagedata o:title="" r:id="rId75"/>
          </v:shape>
        </w:pict>
      </w:r>
      <w:r>
        <w:rPr>
          <w:rFonts w:cs="Times New Roman" w:hAnsi="Times New Roman" w:eastAsia="Times New Roman" w:ascii="Times New Roman"/>
          <w:position w:val="7"/>
          <w:sz w:val="20"/>
          <w:szCs w:val="20"/>
        </w:rPr>
        <w:t>   </w:t>
      </w:r>
      <w:r>
        <w:rPr>
          <w:rFonts w:cs="Arial" w:hAnsi="Arial" w:eastAsia="Arial" w:ascii="Arial"/>
          <w:spacing w:val="0"/>
          <w:w w:val="100"/>
          <w:position w:val="7"/>
          <w:sz w:val="24"/>
          <w:szCs w:val="24"/>
        </w:rPr>
        <w:t>Mitra</w:t>
      </w:r>
      <w:r>
        <w:rPr>
          <w:rFonts w:cs="Arial" w:hAnsi="Arial" w:eastAsia="Arial" w:ascii="Arial"/>
          <w:spacing w:val="0"/>
          <w:w w:val="100"/>
          <w:position w:val="7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7"/>
          <w:sz w:val="24"/>
          <w:szCs w:val="24"/>
        </w:rPr>
        <w:t>kerja</w:t>
      </w:r>
      <w:r>
        <w:rPr>
          <w:rFonts w:cs="Arial" w:hAnsi="Arial" w:eastAsia="Arial" w:ascii="Arial"/>
          <w:spacing w:val="0"/>
          <w:w w:val="100"/>
          <w:position w:val="7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7"/>
          <w:sz w:val="24"/>
          <w:szCs w:val="24"/>
        </w:rPr>
        <w:t>kami</w:t>
      </w:r>
      <w:r>
        <w:rPr>
          <w:rFonts w:cs="Arial" w:hAnsi="Arial" w:eastAsia="Arial" w:ascii="Arial"/>
          <w:spacing w:val="0"/>
          <w:w w:val="100"/>
          <w:position w:val="7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7"/>
          <w:sz w:val="24"/>
          <w:szCs w:val="24"/>
        </w:rPr>
        <w:t>adalah</w:t>
      </w:r>
      <w:r>
        <w:rPr>
          <w:rFonts w:cs="Arial" w:hAnsi="Arial" w:eastAsia="Arial" w:ascii="Arial"/>
          <w:spacing w:val="0"/>
          <w:w w:val="100"/>
          <w:position w:val="7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7"/>
          <w:sz w:val="24"/>
          <w:szCs w:val="24"/>
        </w:rPr>
        <w:t>: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spacing w:lineRule="exact" w:line="220"/>
        <w:ind w:left="884" w:right="2739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PRODE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V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2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Property</w:t>
      </w:r>
      <w:r>
        <w:rPr>
          <w:rFonts w:cs="Arial" w:hAnsi="Arial" w:eastAsia="Arial" w:ascii="Arial"/>
          <w:i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Develop</w:t>
      </w:r>
      <w:r>
        <w:rPr>
          <w:rFonts w:cs="Arial" w:hAnsi="Arial" w:eastAsia="Arial" w:ascii="Arial"/>
          <w:i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ent</w:t>
      </w:r>
      <w:r>
        <w:rPr>
          <w:rFonts w:cs="Arial" w:hAnsi="Arial" w:eastAsia="Arial" w:ascii="Arial"/>
          <w:i/>
          <w:spacing w:val="-10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Advisory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spacing w:before="3"/>
        <w:ind w:left="884" w:right="80"/>
        <w:sectPr>
          <w:pgMar w:header="0" w:footer="0" w:top="1400" w:bottom="280" w:left="1660" w:right="1380"/>
          <w:headerReference w:type="default" r:id="rId70"/>
          <w:pgSz w:w="12240" w:h="15840"/>
        </w:sectPr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ADVISINDO</w:t>
      </w:r>
      <w:r>
        <w:rPr>
          <w:rFonts w:cs="Arial" w:hAnsi="Arial" w:eastAsia="Arial" w:ascii="Arial"/>
          <w:spacing w:val="5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Business,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Finance,</w:t>
      </w:r>
      <w:r>
        <w:rPr>
          <w:rFonts w:cs="Arial" w:hAnsi="Arial" w:eastAsia="Arial" w:ascii="Arial"/>
          <w:i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Manage</w:t>
      </w:r>
      <w:r>
        <w:rPr>
          <w:rFonts w:cs="Arial" w:hAnsi="Arial" w:eastAsia="Arial" w:ascii="Arial"/>
          <w:i/>
          <w:spacing w:val="-1"/>
          <w:w w:val="100"/>
          <w:sz w:val="24"/>
          <w:szCs w:val="24"/>
        </w:rPr>
        <w:t>m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ent</w:t>
      </w:r>
      <w:r>
        <w:rPr>
          <w:rFonts w:cs="Arial" w:hAnsi="Arial" w:eastAsia="Arial" w:ascii="Arial"/>
          <w:i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&amp;</w:t>
      </w:r>
      <w:r>
        <w:rPr>
          <w:rFonts w:cs="Arial" w:hAnsi="Arial" w:eastAsia="Arial" w:ascii="Arial"/>
          <w:i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Property</w:t>
      </w:r>
      <w:r>
        <w:rPr>
          <w:rFonts w:cs="Arial" w:hAnsi="Arial" w:eastAsia="Arial" w:ascii="Arial"/>
          <w:i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Consultants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9"/>
      </w:pPr>
      <w:r>
        <w:pict>
          <v:shape type="#_x0000_t75" style="width:452.34pt;height:115.2pt">
            <v:imagedata o:title="" r:id="rId7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 Black" w:hAnsi="Arial Black" w:eastAsia="Arial Black" w:ascii="Arial Black"/>
          <w:sz w:val="56"/>
          <w:szCs w:val="56"/>
        </w:rPr>
        <w:jc w:val="left"/>
        <w:spacing w:lineRule="exact" w:line="960"/>
        <w:ind w:left="114"/>
      </w:pPr>
      <w:r>
        <w:rPr>
          <w:rFonts w:cs="Arial Black" w:hAnsi="Arial Black" w:eastAsia="Arial Black" w:ascii="Arial Black"/>
          <w:b/>
          <w:color w:val="000099"/>
          <w:spacing w:val="1"/>
          <w:w w:val="100"/>
          <w:position w:val="5"/>
          <w:sz w:val="80"/>
          <w:szCs w:val="80"/>
        </w:rPr>
        <w:t>P</w:t>
      </w:r>
      <w:r>
        <w:rPr>
          <w:rFonts w:cs="Arial Black" w:hAnsi="Arial Black" w:eastAsia="Arial Black" w:ascii="Arial Black"/>
          <w:b/>
          <w:color w:val="000099"/>
          <w:spacing w:val="1"/>
          <w:w w:val="100"/>
          <w:position w:val="5"/>
          <w:sz w:val="56"/>
          <w:szCs w:val="56"/>
        </w:rPr>
      </w:r>
      <w:r>
        <w:rPr>
          <w:rFonts w:cs="Arial Black" w:hAnsi="Arial Black" w:eastAsia="Arial Black" w:ascii="Arial Black"/>
          <w:b/>
          <w:color w:val="000099"/>
          <w:spacing w:val="9"/>
          <w:w w:val="100"/>
          <w:position w:val="5"/>
          <w:sz w:val="56"/>
          <w:szCs w:val="56"/>
          <w:u w:val="thick" w:color="000098"/>
        </w:rPr>
        <w:t>r</w:t>
      </w:r>
      <w:r>
        <w:rPr>
          <w:rFonts w:cs="Arial Black" w:hAnsi="Arial Black" w:eastAsia="Arial Black" w:ascii="Arial Black"/>
          <w:b/>
          <w:color w:val="000099"/>
          <w:spacing w:val="9"/>
          <w:w w:val="100"/>
          <w:position w:val="5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position w:val="5"/>
          <w:sz w:val="56"/>
          <w:szCs w:val="56"/>
          <w:u w:val="thick" w:color="000098"/>
        </w:rPr>
        <w:t>o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position w:val="5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1"/>
          <w:w w:val="100"/>
          <w:position w:val="5"/>
          <w:sz w:val="56"/>
          <w:szCs w:val="56"/>
          <w:u w:val="thick" w:color="000098"/>
        </w:rPr>
        <w:t>j</w:t>
      </w:r>
      <w:r>
        <w:rPr>
          <w:rFonts w:cs="Arial Black" w:hAnsi="Arial Black" w:eastAsia="Arial Black" w:ascii="Arial Black"/>
          <w:b/>
          <w:color w:val="000099"/>
          <w:spacing w:val="1"/>
          <w:w w:val="100"/>
          <w:position w:val="5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position w:val="5"/>
          <w:sz w:val="56"/>
          <w:szCs w:val="56"/>
          <w:u w:val="thick" w:color="000098"/>
        </w:rPr>
        <w:t>e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position w:val="5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position w:val="5"/>
          <w:sz w:val="56"/>
          <w:szCs w:val="56"/>
          <w:u w:val="thick" w:color="000098"/>
        </w:rPr>
        <w:t>c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position w:val="5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5"/>
          <w:sz w:val="56"/>
          <w:szCs w:val="56"/>
          <w:u w:val="thick" w:color="000098"/>
        </w:rPr>
        <w:t>t</w:t>
      </w:r>
      <w:r>
        <w:rPr>
          <w:rFonts w:cs="Arial Black" w:hAnsi="Arial Black" w:eastAsia="Arial Black" w:ascii="Arial Black"/>
          <w:b/>
          <w:color w:val="000099"/>
          <w:spacing w:val="-5"/>
          <w:w w:val="100"/>
          <w:position w:val="5"/>
          <w:sz w:val="56"/>
          <w:szCs w:val="56"/>
          <w:u w:val="thick" w:color="000098"/>
        </w:rPr>
        <w:t> </w:t>
      </w:r>
      <w:r>
        <w:rPr>
          <w:rFonts w:cs="Arial Black" w:hAnsi="Arial Black" w:eastAsia="Arial Black" w:ascii="Arial Black"/>
          <w:b/>
          <w:color w:val="000099"/>
          <w:spacing w:val="-21"/>
          <w:w w:val="100"/>
          <w:position w:val="5"/>
          <w:sz w:val="56"/>
          <w:szCs w:val="56"/>
          <w:u w:val="thick" w:color="000098"/>
        </w:rPr>
        <w:t>Monitoring</w:t>
      </w:r>
      <w:r>
        <w:rPr>
          <w:rFonts w:cs="Arial Black" w:hAnsi="Arial Black" w:eastAsia="Arial Black" w:ascii="Arial Black"/>
          <w:b/>
          <w:color w:val="000099"/>
          <w:spacing w:val="-21"/>
          <w:w w:val="100"/>
          <w:position w:val="5"/>
          <w:sz w:val="56"/>
          <w:szCs w:val="56"/>
        </w:rPr>
      </w:r>
      <w:r>
        <w:rPr>
          <w:rFonts w:cs="Arial Black" w:hAnsi="Arial Black" w:eastAsia="Arial Black" w:ascii="Arial Black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91" w:lineRule="auto" w:line="250"/>
        <w:ind w:left="894" w:right="102"/>
      </w:pPr>
      <w:r>
        <w:pict>
          <v:shape type="#_x0000_t75" style="position:absolute;margin-left:73.26pt;margin-top:2.75888pt;width:29.22pt;height:29.52pt;mso-position-horizontal-relative:page;mso-position-vertical-relative:paragraph;z-index:-9283">
            <v:imagedata o:title="" r:id="rId78"/>
          </v:shape>
        </w:pic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J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in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mew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kili/menjag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tinga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up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mbe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(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hu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sn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mbag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uanga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ank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maup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),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gu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ngaw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sun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di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lapanga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hada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uatu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ksanaan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pemban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guna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pro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250"/>
        <w:ind w:left="894" w:right="103"/>
      </w:pPr>
      <w:r>
        <w:pict>
          <v:shape type="#_x0000_t75" style="position:absolute;margin-left:72.6pt;margin-top:-1.25112pt;width:29.52pt;height:29.52pt;mso-position-horizontal-relative:page;mso-position-vertical-relative:paragraph;z-index:-9282">
            <v:imagedata o:title="" r:id="rId79"/>
          </v:shape>
        </w:pic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eam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erd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rbaga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hlia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car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n/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pangan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memonitor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dan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mengawasi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pelaksanaan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pemba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gunan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proyek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yang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encakup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kegiatan: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tabs>
          <w:tab w:pos="1400" w:val="left"/>
        </w:tabs>
        <w:jc w:val="both"/>
        <w:spacing w:lineRule="auto" w:line="250"/>
        <w:ind w:left="1411" w:right="3102" w:hanging="540"/>
      </w:pPr>
      <w:r>
        <w:rPr>
          <w:rFonts w:cs="Wingdings" w:hAnsi="Wingdings" w:eastAsia="Wingdings" w:ascii="Wingdings"/>
          <w:spacing w:val="0"/>
          <w:w w:val="100"/>
          <w:sz w:val="21"/>
          <w:szCs w:val="21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Me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itor,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 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men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liti,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 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me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 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adanya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y</w:t>
      </w:r>
      <w:r>
        <w:rPr>
          <w:rFonts w:cs="Arial" w:hAnsi="Arial" w:eastAsia="Arial" w:ascii="Arial"/>
          <w:b/>
          <w:spacing w:val="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mpangan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atau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tid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ak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suaia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hadap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perencanaan,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spesifikasi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maupun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anggaran.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tabs>
          <w:tab w:pos="1400" w:val="left"/>
        </w:tabs>
        <w:jc w:val="both"/>
        <w:spacing w:lineRule="auto" w:line="250"/>
        <w:ind w:left="1411" w:right="3102" w:hanging="540"/>
      </w:pPr>
      <w:r>
        <w:pict>
          <v:shape type="#_x0000_t75" style="position:absolute;margin-left:389.76pt;margin-top:14.349pt;width:139.44pt;height:266.76pt;mso-position-horizontal-relative:page;mso-position-vertical-relative:paragraph;z-index:-9281">
            <v:imagedata o:title="" r:id="rId80"/>
          </v:shape>
        </w:pict>
      </w:r>
      <w:r>
        <w:rPr>
          <w:rFonts w:cs="Wingdings" w:hAnsi="Wingdings" w:eastAsia="Wingdings" w:ascii="Wingdings"/>
          <w:spacing w:val="0"/>
          <w:w w:val="100"/>
          <w:sz w:val="21"/>
          <w:szCs w:val="21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Men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lit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ika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8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ko</w:t>
      </w:r>
      <w:r>
        <w:rPr>
          <w:rFonts w:cs="Arial" w:hAnsi="Arial" w:eastAsia="Arial" w:ascii="Arial"/>
          <w:b/>
          <w:spacing w:val="2"/>
          <w:w w:val="100"/>
          <w:sz w:val="21"/>
          <w:szCs w:val="21"/>
        </w:rPr>
        <w:t>m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endasi</w:t>
      </w:r>
      <w:r>
        <w:rPr>
          <w:rFonts w:cs="Arial" w:hAnsi="Arial" w:eastAsia="Arial" w:ascii="Arial"/>
          <w:b/>
          <w:spacing w:val="5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hadap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mun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kina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ada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modi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ik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si,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v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riasi</w:t>
      </w:r>
      <w:r>
        <w:rPr>
          <w:rFonts w:cs="Arial" w:hAnsi="Arial" w:eastAsia="Arial" w:ascii="Arial"/>
          <w:b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perbedaan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is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ontrak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aupu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jadwal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w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dis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tuju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sep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bersama.</w:t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21"/>
          <w:szCs w:val="21"/>
        </w:rPr>
        <w:tabs>
          <w:tab w:pos="1400" w:val="left"/>
          <w:tab w:pos="2380" w:val="left"/>
          <w:tab w:pos="2960" w:val="left"/>
        </w:tabs>
        <w:jc w:val="both"/>
        <w:spacing w:lineRule="auto" w:line="218"/>
        <w:ind w:left="1411" w:right="3103" w:hanging="540"/>
      </w:pPr>
      <w:r>
        <w:rPr>
          <w:rFonts w:cs="Wingdings" w:hAnsi="Wingdings" w:eastAsia="Wingdings" w:ascii="Wingdings"/>
          <w:spacing w:val="0"/>
          <w:w w:val="100"/>
          <w:sz w:val="21"/>
          <w:szCs w:val="21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riks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hadap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kualitas</w:t>
        <w:tab/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andar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b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kerj</w:t>
      </w:r>
      <w:r>
        <w:rPr>
          <w:rFonts w:cs="Arial" w:hAnsi="Arial" w:eastAsia="Arial" w:ascii="Arial"/>
          <w:b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bahan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b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pelaksanaan</w:t>
        <w:tab/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pembang</w:t>
      </w:r>
      <w:r>
        <w:rPr>
          <w:rFonts w:cs="Arial" w:hAnsi="Arial" w:eastAsia="Arial" w:ascii="Arial"/>
          <w:b/>
          <w:spacing w:val="-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na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beke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ja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sama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denga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n-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ult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lai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lib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terkait.</w:t>
      </w:r>
    </w:p>
    <w:p>
      <w:pPr>
        <w:rPr>
          <w:rFonts w:cs="Arial" w:hAnsi="Arial" w:eastAsia="Arial" w:ascii="Arial"/>
          <w:sz w:val="21"/>
          <w:szCs w:val="21"/>
        </w:rPr>
        <w:tabs>
          <w:tab w:pos="1400" w:val="left"/>
        </w:tabs>
        <w:jc w:val="both"/>
        <w:spacing w:before="14" w:lineRule="auto" w:line="250"/>
        <w:ind w:left="1411" w:right="3102" w:hanging="540"/>
      </w:pPr>
      <w:r>
        <w:rPr>
          <w:rFonts w:cs="Wingdings" w:hAnsi="Wingdings" w:eastAsia="Wingdings" w:ascii="Wingdings"/>
          <w:spacing w:val="0"/>
          <w:w w:val="100"/>
          <w:sz w:val="21"/>
          <w:szCs w:val="21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Me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 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secara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 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rutin/b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 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kondisi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ks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naa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pro</w:t>
      </w:r>
      <w:r>
        <w:rPr>
          <w:rFonts w:cs="Arial" w:hAnsi="Arial" w:eastAsia="Arial" w:ascii="Arial"/>
          <w:b/>
          <w:spacing w:val="-3"/>
          <w:w w:val="100"/>
          <w:sz w:val="21"/>
          <w:szCs w:val="21"/>
        </w:rPr>
        <w:t>y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b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i/>
          <w:spacing w:val="1"/>
          <w:w w:val="100"/>
          <w:sz w:val="21"/>
          <w:szCs w:val="21"/>
        </w:rPr>
        <w:t>(</w:t>
      </w:r>
      <w:r>
        <w:rPr>
          <w:rFonts w:cs="Arial" w:hAnsi="Arial" w:eastAsia="Arial" w:ascii="Arial"/>
          <w:i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i/>
          <w:spacing w:val="1"/>
          <w:w w:val="100"/>
          <w:sz w:val="21"/>
          <w:szCs w:val="21"/>
        </w:rPr>
        <w:t>ro</w:t>
      </w:r>
      <w:r>
        <w:rPr>
          <w:rFonts w:cs="Arial" w:hAnsi="Arial" w:eastAsia="Arial" w:ascii="Arial"/>
          <w:i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i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i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i/>
          <w:spacing w:val="1"/>
          <w:w w:val="100"/>
          <w:sz w:val="21"/>
          <w:szCs w:val="21"/>
        </w:rPr>
        <w:t>ss</w:t>
      </w:r>
      <w:r>
        <w:rPr>
          <w:rFonts w:cs="Arial" w:hAnsi="Arial" w:eastAsia="Arial" w:ascii="Arial"/>
          <w:i/>
          <w:spacing w:val="0"/>
          <w:w w:val="100"/>
          <w:sz w:val="21"/>
          <w:szCs w:val="21"/>
        </w:rPr>
        <w:t>),</w:t>
      </w:r>
      <w:r>
        <w:rPr>
          <w:rFonts w:cs="Arial" w:hAnsi="Arial" w:eastAsia="Arial" w:ascii="Arial"/>
          <w:i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meng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pada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ndis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ontra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j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adwa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jadwa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ksanaa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anggaran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dan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perencanaan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menyeluruh.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tabs>
          <w:tab w:pos="1400" w:val="left"/>
        </w:tabs>
        <w:jc w:val="both"/>
        <w:spacing w:lineRule="auto" w:line="250"/>
        <w:ind w:left="1411" w:right="3102" w:hanging="540"/>
      </w:pPr>
      <w:r>
        <w:rPr>
          <w:rFonts w:cs="Wingdings" w:hAnsi="Wingdings" w:eastAsia="Wingdings" w:ascii="Wingdings"/>
          <w:spacing w:val="0"/>
          <w:w w:val="100"/>
          <w:sz w:val="21"/>
          <w:szCs w:val="21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ika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kome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dasi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  </w:t>
      </w:r>
      <w:r>
        <w:rPr>
          <w:rFonts w:cs="Arial" w:hAnsi="Arial" w:eastAsia="Arial" w:ascii="Arial"/>
          <w:b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ber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kait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dengan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b/>
          <w:spacing w:val="-3"/>
          <w:w w:val="100"/>
          <w:sz w:val="21"/>
          <w:szCs w:val="21"/>
        </w:rPr>
        <w:t>y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b/>
          <w:spacing w:val="2"/>
          <w:w w:val="100"/>
          <w:sz w:val="21"/>
          <w:szCs w:val="21"/>
        </w:rPr>
        <w:t>l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esaian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atau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pen</w:t>
      </w:r>
      <w:r>
        <w:rPr>
          <w:rFonts w:cs="Arial" w:hAnsi="Arial" w:eastAsia="Arial" w:ascii="Arial"/>
          <w:b/>
          <w:spacing w:val="-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hen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ian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pelaksanaan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pemb</w:t>
      </w:r>
      <w:r>
        <w:rPr>
          <w:rFonts w:cs="Arial" w:hAnsi="Arial" w:eastAsia="Arial" w:ascii="Arial"/>
          <w:b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b/>
          <w:spacing w:val="-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-1"/>
          <w:w w:val="100"/>
          <w:sz w:val="21"/>
          <w:szCs w:val="21"/>
        </w:rPr>
        <w:t>na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rhubunga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gan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fis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j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adwa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wa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biaya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(angga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n).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tabs>
          <w:tab w:pos="1400" w:val="left"/>
        </w:tabs>
        <w:jc w:val="both"/>
        <w:spacing w:lineRule="auto" w:line="250"/>
        <w:ind w:left="1411" w:right="3102" w:hanging="540"/>
      </w:pPr>
      <w:r>
        <w:rPr>
          <w:rFonts w:cs="Wingdings" w:hAnsi="Wingdings" w:eastAsia="Wingdings" w:ascii="Wingdings"/>
          <w:spacing w:val="0"/>
          <w:w w:val="100"/>
          <w:sz w:val="21"/>
          <w:szCs w:val="21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ika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mend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ait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dengan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pen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rika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(d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rawdow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n),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sua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dengan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ealis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fi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ik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bia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maupu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han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angga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n.</w:t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250"/>
        <w:ind w:left="904" w:right="102"/>
        <w:sectPr>
          <w:pgMar w:header="0" w:footer="0" w:top="1260" w:bottom="280" w:left="1320" w:right="1540"/>
          <w:headerReference w:type="default" r:id="rId76"/>
          <w:pgSz w:w="12240" w:h="15840"/>
        </w:sectPr>
      </w:pPr>
      <w:r>
        <w:pict>
          <v:shape type="#_x0000_t75" style="position:absolute;margin-left:74.94pt;margin-top:-2.15022pt;width:29.46pt;height:29.52pt;mso-position-horizontal-relative:page;mso-position-vertical-relative:paragraph;z-index:-9284">
            <v:imagedata o:title="" r:id="rId81"/>
          </v:shape>
        </w:pic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bidan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sah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And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nga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ni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b/>
          <w:spacing w:val="-1"/>
          <w:w w:val="100"/>
          <w:sz w:val="21"/>
          <w:szCs w:val="21"/>
        </w:rPr>
        <w:t>d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ustri,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Perkebuna</w:t>
      </w:r>
      <w:r>
        <w:rPr>
          <w:rFonts w:cs="Arial" w:hAnsi="Arial" w:eastAsia="Arial" w:ascii="Arial"/>
          <w:b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Pertani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Pembebasan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Tana</w:t>
      </w:r>
      <w:r>
        <w:rPr>
          <w:rFonts w:cs="Arial" w:hAnsi="Arial" w:eastAsia="Arial" w:ascii="Arial"/>
          <w:b/>
          <w:spacing w:val="-1"/>
          <w:w w:val="100"/>
          <w:sz w:val="21"/>
          <w:szCs w:val="21"/>
        </w:rPr>
        <w:t>h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b/>
          <w:i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b/>
          <w:i/>
          <w:spacing w:val="0"/>
          <w:w w:val="100"/>
          <w:sz w:val="21"/>
          <w:szCs w:val="21"/>
        </w:rPr>
        <w:t>operty</w:t>
      </w:r>
      <w:r>
        <w:rPr>
          <w:rFonts w:cs="Arial" w:hAnsi="Arial" w:eastAsia="Arial" w:ascii="Arial"/>
          <w:b/>
          <w:i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maupu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Pemb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b/>
          <w:spacing w:val="-1"/>
          <w:w w:val="100"/>
          <w:sz w:val="21"/>
          <w:szCs w:val="21"/>
        </w:rPr>
        <w:t>gu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b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1"/>
          <w:w w:val="100"/>
          <w:sz w:val="21"/>
          <w:szCs w:val="21"/>
        </w:rPr>
        <w:t>K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b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Baru</w:t>
      </w:r>
      <w:r>
        <w:rPr>
          <w:rFonts w:cs="Arial" w:hAnsi="Arial" w:eastAsia="Arial" w:ascii="Arial"/>
          <w:b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atau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b/>
          <w:i/>
          <w:spacing w:val="-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i/>
          <w:spacing w:val="0"/>
          <w:w w:val="100"/>
          <w:sz w:val="21"/>
          <w:szCs w:val="21"/>
        </w:rPr>
        <w:t>per</w:t>
      </w:r>
      <w:r>
        <w:rPr>
          <w:rFonts w:cs="Arial" w:hAnsi="Arial" w:eastAsia="Arial" w:ascii="Arial"/>
          <w:b/>
          <w:i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1"/>
          <w:szCs w:val="21"/>
        </w:rPr>
        <w:t>Block</w:t>
      </w:r>
      <w:r>
        <w:rPr>
          <w:rFonts w:cs="Arial" w:hAnsi="Arial" w:eastAsia="Arial" w:ascii="Arial"/>
          <w:b/>
          <w:i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1"/>
          <w:szCs w:val="21"/>
        </w:rPr>
        <w:t>(</w:t>
      </w:r>
      <w:r>
        <w:rPr>
          <w:rFonts w:cs="Arial" w:hAnsi="Arial" w:eastAsia="Arial" w:ascii="Arial"/>
          <w:b/>
          <w:i/>
          <w:spacing w:val="-2"/>
          <w:w w:val="100"/>
          <w:sz w:val="21"/>
          <w:szCs w:val="21"/>
        </w:rPr>
        <w:t>M</w:t>
      </w:r>
      <w:r>
        <w:rPr>
          <w:rFonts w:cs="Arial" w:hAnsi="Arial" w:eastAsia="Arial" w:ascii="Arial"/>
          <w:b/>
          <w:i/>
          <w:spacing w:val="0"/>
          <w:w w:val="100"/>
          <w:sz w:val="21"/>
          <w:szCs w:val="21"/>
        </w:rPr>
        <w:t>ix</w:t>
      </w:r>
      <w:r>
        <w:rPr>
          <w:rFonts w:cs="Arial" w:hAnsi="Arial" w:eastAsia="Arial" w:ascii="Arial"/>
          <w:b/>
          <w:i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1"/>
          <w:szCs w:val="21"/>
        </w:rPr>
        <w:t>Use</w:t>
      </w:r>
      <w:r>
        <w:rPr>
          <w:rFonts w:cs="Arial" w:hAnsi="Arial" w:eastAsia="Arial" w:ascii="Arial"/>
          <w:b/>
          <w:i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1"/>
          <w:szCs w:val="21"/>
        </w:rPr>
        <w:t>Devel</w:t>
      </w:r>
      <w:r>
        <w:rPr>
          <w:rFonts w:cs="Arial" w:hAnsi="Arial" w:eastAsia="Arial" w:ascii="Arial"/>
          <w:b/>
          <w:i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b/>
          <w:i/>
          <w:spacing w:val="0"/>
          <w:w w:val="100"/>
          <w:sz w:val="21"/>
          <w:szCs w:val="21"/>
        </w:rPr>
        <w:t>pment)</w:t>
      </w:r>
      <w:r>
        <w:rPr>
          <w:rFonts w:cs="Arial" w:hAnsi="Arial" w:eastAsia="Arial" w:ascii="Arial"/>
          <w:b/>
          <w:i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pel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yana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opt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ima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bagi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usaha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Anda.</w:t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5"/>
      </w:pPr>
      <w:r>
        <w:pict>
          <v:shape type="#_x0000_t75" style="width:316.5pt;height:137.22pt">
            <v:imagedata o:title="" r:id="rId8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Black" w:hAnsi="Arial Black" w:eastAsia="Arial Black" w:ascii="Arial Black"/>
          <w:sz w:val="56"/>
          <w:szCs w:val="56"/>
        </w:rPr>
        <w:jc w:val="left"/>
        <w:spacing w:lineRule="exact" w:line="860"/>
        <w:ind w:left="119"/>
      </w:pPr>
      <w:r>
        <w:rPr>
          <w:rFonts w:cs="Arial Black" w:hAnsi="Arial Black" w:eastAsia="Arial Black" w:ascii="Arial Black"/>
          <w:b/>
          <w:color w:val="000099"/>
          <w:spacing w:val="1"/>
          <w:w w:val="100"/>
          <w:sz w:val="80"/>
          <w:szCs w:val="80"/>
        </w:rPr>
        <w:t>P</w:t>
      </w:r>
      <w:r>
        <w:rPr>
          <w:rFonts w:cs="Arial Black" w:hAnsi="Arial Black" w:eastAsia="Arial Black" w:ascii="Arial Black"/>
          <w:b/>
          <w:color w:val="000099"/>
          <w:spacing w:val="1"/>
          <w:w w:val="100"/>
          <w:sz w:val="56"/>
          <w:szCs w:val="56"/>
        </w:rPr>
      </w:r>
      <w:r>
        <w:rPr>
          <w:rFonts w:cs="Arial Black" w:hAnsi="Arial Black" w:eastAsia="Arial Black" w:ascii="Arial Black"/>
          <w:b/>
          <w:color w:val="000099"/>
          <w:spacing w:val="9"/>
          <w:w w:val="100"/>
          <w:sz w:val="56"/>
          <w:szCs w:val="56"/>
          <w:u w:val="thick" w:color="000098"/>
        </w:rPr>
        <w:t>r</w:t>
      </w:r>
      <w:r>
        <w:rPr>
          <w:rFonts w:cs="Arial Black" w:hAnsi="Arial Black" w:eastAsia="Arial Black" w:ascii="Arial Black"/>
          <w:b/>
          <w:color w:val="000099"/>
          <w:spacing w:val="9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  <w:t>o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1"/>
          <w:w w:val="100"/>
          <w:sz w:val="56"/>
          <w:szCs w:val="56"/>
          <w:u w:val="thick" w:color="000098"/>
        </w:rPr>
        <w:t>j</w:t>
      </w:r>
      <w:r>
        <w:rPr>
          <w:rFonts w:cs="Arial Black" w:hAnsi="Arial Black" w:eastAsia="Arial Black" w:ascii="Arial Black"/>
          <w:b/>
          <w:color w:val="000099"/>
          <w:spacing w:val="1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  <w:t>e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  <w:t>c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  <w:u w:val="thick" w:color="000098"/>
        </w:rPr>
        <w:t>t</w:t>
      </w:r>
      <w:r>
        <w:rPr>
          <w:rFonts w:cs="Arial Black" w:hAnsi="Arial Black" w:eastAsia="Arial Black" w:ascii="Arial Black"/>
          <w:b/>
          <w:color w:val="000099"/>
          <w:spacing w:val="-5"/>
          <w:w w:val="100"/>
          <w:sz w:val="56"/>
          <w:szCs w:val="56"/>
          <w:u w:val="thick" w:color="000098"/>
        </w:rPr>
        <w:t> </w:t>
      </w:r>
      <w:r>
        <w:rPr>
          <w:rFonts w:cs="Arial Black" w:hAnsi="Arial Black" w:eastAsia="Arial Black" w:ascii="Arial Black"/>
          <w:b/>
          <w:color w:val="000099"/>
          <w:spacing w:val="-21"/>
          <w:w w:val="100"/>
          <w:sz w:val="56"/>
          <w:szCs w:val="56"/>
          <w:u w:val="thick" w:color="000098"/>
        </w:rPr>
        <w:t>Man</w:t>
      </w:r>
      <w:r>
        <w:rPr>
          <w:rFonts w:cs="Arial Black" w:hAnsi="Arial Black" w:eastAsia="Arial Black" w:ascii="Arial Black"/>
          <w:b/>
          <w:color w:val="000099"/>
          <w:spacing w:val="-11"/>
          <w:w w:val="100"/>
          <w:sz w:val="56"/>
          <w:szCs w:val="56"/>
          <w:u w:val="thick" w:color="000098"/>
        </w:rPr>
        <w:t>a</w:t>
      </w:r>
      <w:r>
        <w:rPr>
          <w:rFonts w:cs="Arial Black" w:hAnsi="Arial Black" w:eastAsia="Arial Black" w:ascii="Arial Black"/>
          <w:b/>
          <w:color w:val="000099"/>
          <w:spacing w:val="-11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21"/>
          <w:w w:val="100"/>
          <w:sz w:val="56"/>
          <w:szCs w:val="56"/>
          <w:u w:val="thick" w:color="000098"/>
        </w:rPr>
        <w:t>gement</w:t>
      </w:r>
      <w:r>
        <w:rPr>
          <w:rFonts w:cs="Arial Black" w:hAnsi="Arial Black" w:eastAsia="Arial Black" w:ascii="Arial Black"/>
          <w:b/>
          <w:color w:val="000099"/>
          <w:spacing w:val="-21"/>
          <w:w w:val="100"/>
          <w:sz w:val="56"/>
          <w:szCs w:val="56"/>
        </w:rPr>
      </w:r>
      <w:r>
        <w:rPr>
          <w:rFonts w:cs="Arial Black" w:hAnsi="Arial Black" w:eastAsia="Arial Black" w:ascii="Arial Black"/>
          <w:color w:val="000000"/>
          <w:spacing w:val="0"/>
          <w:w w:val="100"/>
          <w:sz w:val="56"/>
          <w:szCs w:val="5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31"/>
        <w:ind w:left="884" w:right="26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Berhas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tidaknya</w:t>
      </w:r>
      <w:r>
        <w:rPr>
          <w:rFonts w:cs="Arial" w:hAnsi="Arial" w:eastAsia="Arial" w:ascii="Arial"/>
          <w:spacing w:val="1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royek</w:t>
      </w:r>
      <w:r>
        <w:rPr>
          <w:rFonts w:cs="Arial" w:hAnsi="Arial" w:eastAsia="Arial" w:ascii="Arial"/>
          <w:spacing w:val="1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k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sang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1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dipengaruhi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1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rgant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ng</w:t>
      </w:r>
      <w:r>
        <w:rPr>
          <w:rFonts w:cs="Arial" w:hAnsi="Arial" w:eastAsia="Arial" w:ascii="Arial"/>
          <w:spacing w:val="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pada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11"/>
        <w:ind w:left="884" w:right="5199"/>
      </w:pPr>
      <w:r>
        <w:pict>
          <v:shape type="#_x0000_t75" style="position:absolute;margin-left:85.74pt;margin-top:-16.1323pt;width:29.46pt;height:29.52pt;mso-position-horizontal-relative:page;mso-position-vertical-relative:paragraph;z-index:-9280">
            <v:imagedata o:title="" r:id="rId84"/>
          </v:shape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Manajemen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pengelolaannya.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50"/>
        <w:ind w:left="884" w:right="265"/>
      </w:pPr>
      <w:r>
        <w:pict>
          <v:shape type="#_x0000_t75" style="position:absolute;margin-left:85.74pt;margin-top:-0.842597pt;width:29.46pt;height:29.46pt;mso-position-horizontal-relative:page;mso-position-vertical-relative:paragraph;z-index:-9279">
            <v:imagedata o:title="" r:id="rId85"/>
          </v:shape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Konsep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rencan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tang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ngkap,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belum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njamin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keberhasil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terwujud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suatu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oyek,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jika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manajemen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pengelola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proyek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tidak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disiapkan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secara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matang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profesional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50"/>
        <w:ind w:left="884" w:right="264"/>
      </w:pPr>
      <w:r>
        <w:pict>
          <v:shape type="#_x0000_t75" style="position:absolute;margin-left:85.74pt;margin-top:-2.64322pt;width:29.46pt;height:29.22pt;mso-position-horizontal-relative:page;mso-position-vertical-relative:paragraph;z-index:-9278">
            <v:imagedata o:title="" r:id="rId86"/>
          </v:shape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Team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Manajemen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royek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siap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membantu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ntuk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mewujudkan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keberhasil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pembangunan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proyek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Anda.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Apapun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jenis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usaha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Anda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kami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siap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melayaninya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lineRule="exact" w:line="500"/>
        <w:ind w:left="70" w:right="332"/>
      </w:pPr>
      <w:r>
        <w:pict>
          <v:shape type="#_x0000_t75" style="width:29.46pt;height:29.22pt">
            <v:imagedata o:title="" r:id="rId87"/>
          </v:shape>
        </w:pict>
      </w:r>
      <w:r>
        <w:rPr>
          <w:rFonts w:cs="Times New Roman" w:hAnsi="Times New Roman" w:eastAsia="Times New Roman" w:ascii="Times New Roman"/>
          <w:position w:val="-6"/>
          <w:sz w:val="20"/>
          <w:szCs w:val="20"/>
        </w:rPr>
        <w:t>   </w:t>
      </w:r>
      <w:r>
        <w:rPr>
          <w:rFonts w:cs="Arial" w:hAnsi="Arial" w:eastAsia="Arial" w:ascii="Arial"/>
          <w:spacing w:val="0"/>
          <w:w w:val="100"/>
          <w:position w:val="-6"/>
          <w:sz w:val="22"/>
          <w:szCs w:val="22"/>
        </w:rPr>
        <w:t>Lingkup</w:t>
      </w:r>
      <w:r>
        <w:rPr>
          <w:rFonts w:cs="Arial" w:hAnsi="Arial" w:eastAsia="Arial" w:ascii="Arial"/>
          <w:spacing w:val="-8"/>
          <w:w w:val="100"/>
          <w:position w:val="-6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6"/>
          <w:sz w:val="22"/>
          <w:szCs w:val="22"/>
        </w:rPr>
        <w:t>tugas</w:t>
      </w:r>
      <w:r>
        <w:rPr>
          <w:rFonts w:cs="Arial" w:hAnsi="Arial" w:eastAsia="Arial" w:ascii="Arial"/>
          <w:spacing w:val="-7"/>
          <w:w w:val="100"/>
          <w:position w:val="-6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6"/>
          <w:sz w:val="22"/>
          <w:szCs w:val="22"/>
        </w:rPr>
        <w:t>yang</w:t>
      </w:r>
      <w:r>
        <w:rPr>
          <w:rFonts w:cs="Arial" w:hAnsi="Arial" w:eastAsia="Arial" w:ascii="Arial"/>
          <w:spacing w:val="-5"/>
          <w:w w:val="100"/>
          <w:position w:val="-6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6"/>
          <w:sz w:val="22"/>
          <w:szCs w:val="22"/>
        </w:rPr>
        <w:t>dapat</w:t>
      </w:r>
      <w:r>
        <w:rPr>
          <w:rFonts w:cs="Arial" w:hAnsi="Arial" w:eastAsia="Arial" w:ascii="Arial"/>
          <w:spacing w:val="-7"/>
          <w:w w:val="100"/>
          <w:position w:val="-6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6"/>
          <w:sz w:val="22"/>
          <w:szCs w:val="22"/>
        </w:rPr>
        <w:t>kami</w:t>
      </w:r>
      <w:r>
        <w:rPr>
          <w:rFonts w:cs="Arial" w:hAnsi="Arial" w:eastAsia="Arial" w:ascii="Arial"/>
          <w:spacing w:val="-6"/>
          <w:w w:val="100"/>
          <w:position w:val="-6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6"/>
          <w:sz w:val="22"/>
          <w:szCs w:val="22"/>
        </w:rPr>
        <w:t>tangani</w:t>
      </w:r>
      <w:r>
        <w:rPr>
          <w:rFonts w:cs="Arial" w:hAnsi="Arial" w:eastAsia="Arial" w:ascii="Arial"/>
          <w:spacing w:val="-7"/>
          <w:w w:val="100"/>
          <w:position w:val="-6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6"/>
          <w:sz w:val="22"/>
          <w:szCs w:val="22"/>
        </w:rPr>
        <w:t>dalam</w:t>
      </w:r>
      <w:r>
        <w:rPr>
          <w:rFonts w:cs="Arial" w:hAnsi="Arial" w:eastAsia="Arial" w:ascii="Arial"/>
          <w:spacing w:val="-6"/>
          <w:w w:val="100"/>
          <w:position w:val="-6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6"/>
          <w:sz w:val="22"/>
          <w:szCs w:val="22"/>
        </w:rPr>
        <w:t>melakukan</w:t>
      </w:r>
      <w:r>
        <w:rPr>
          <w:rFonts w:cs="Arial" w:hAnsi="Arial" w:eastAsia="Arial" w:ascii="Arial"/>
          <w:spacing w:val="-12"/>
          <w:w w:val="100"/>
          <w:position w:val="-6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6"/>
          <w:sz w:val="22"/>
          <w:szCs w:val="22"/>
        </w:rPr>
        <w:t>manajemen</w:t>
      </w:r>
      <w:r>
        <w:rPr>
          <w:rFonts w:cs="Arial" w:hAnsi="Arial" w:eastAsia="Arial" w:ascii="Arial"/>
          <w:spacing w:val="-11"/>
          <w:w w:val="100"/>
          <w:position w:val="-6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6"/>
          <w:sz w:val="22"/>
          <w:szCs w:val="22"/>
        </w:rPr>
        <w:t>proyek</w:t>
      </w:r>
      <w:r>
        <w:rPr>
          <w:rFonts w:cs="Arial" w:hAnsi="Arial" w:eastAsia="Arial" w:ascii="Arial"/>
          <w:spacing w:val="-8"/>
          <w:w w:val="100"/>
          <w:position w:val="-6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6"/>
          <w:sz w:val="22"/>
          <w:szCs w:val="22"/>
        </w:rPr>
        <w:t>: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869" w:right="1021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Menyusun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menjabarkan</w:t>
      </w:r>
      <w:r>
        <w:rPr>
          <w:rFonts w:cs="Arial" w:hAnsi="Arial" w:eastAsia="Arial" w:ascii="Arial"/>
          <w:spacing w:val="-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secara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rinci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program</w:t>
      </w:r>
      <w:r>
        <w:rPr>
          <w:rFonts w:cs="Arial" w:hAnsi="Arial" w:eastAsia="Arial" w:ascii="Arial"/>
          <w:b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pembangunan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869" w:right="4013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Menyusun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perencanaan</w:t>
      </w:r>
      <w:r>
        <w:rPr>
          <w:rFonts w:cs="Arial" w:hAnsi="Arial" w:eastAsia="Arial" w:ascii="Arial"/>
          <w:b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anggaran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1400" w:val="left"/>
        </w:tabs>
        <w:jc w:val="left"/>
        <w:spacing w:lineRule="auto" w:line="250"/>
        <w:ind w:left="1409" w:right="263" w:hanging="54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-2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elakukan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selek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b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b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koordinasi</w:t>
      </w:r>
      <w:r>
        <w:rPr>
          <w:rFonts w:cs="Arial" w:hAnsi="Arial" w:eastAsia="Arial" w:ascii="Arial"/>
          <w:b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ri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selur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konsultan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rak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terlibat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dalam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pelaksanaan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proyek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869" w:right="2698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Membuat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evaluasi</w:t>
      </w:r>
      <w:r>
        <w:rPr>
          <w:rFonts w:cs="Arial" w:hAnsi="Arial" w:eastAsia="Arial" w:ascii="Arial"/>
          <w:b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terhadap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pelaksanaan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proyek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869" w:right="3257"/>
        <w:sectPr>
          <w:pgMar w:header="0" w:footer="0" w:top="1480" w:bottom="280" w:left="1580" w:right="1720"/>
          <w:headerReference w:type="default" r:id="rId82"/>
          <w:pgSz w:w="12240" w:h="15840"/>
        </w:sectPr>
      </w:pPr>
      <w:r>
        <w:pict>
          <v:shape type="#_x0000_t75" style="position:absolute;margin-left:367.8pt;margin-top:-3.66452pt;width:145.74pt;height:160.44pt;mso-position-horizontal-relative:page;mso-position-vertical-relative:paragraph;z-index:-9277">
            <v:imagedata o:title="" r:id="rId88"/>
          </v:shape>
        </w:pict>
      </w: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elakukan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koordinasi</w:t>
      </w:r>
      <w:r>
        <w:rPr>
          <w:rFonts w:cs="Arial" w:hAnsi="Arial" w:eastAsia="Arial" w:ascii="Arial"/>
          <w:b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pendanaan</w:t>
      </w:r>
      <w:r>
        <w:rPr>
          <w:rFonts w:cs="Arial" w:hAnsi="Arial" w:eastAsia="Arial" w:ascii="Arial"/>
          <w:b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pro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</w:rPr>
        <w:t>y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ek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20"/>
      </w:pPr>
      <w:r>
        <w:pict>
          <v:shape type="#_x0000_t75" style="width:340.44pt;height:122.16pt">
            <v:imagedata o:title="" r:id="rId9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Arial Black" w:hAnsi="Arial Black" w:eastAsia="Arial Black" w:ascii="Arial Black"/>
          <w:sz w:val="56"/>
          <w:szCs w:val="56"/>
        </w:rPr>
        <w:jc w:val="left"/>
        <w:spacing w:lineRule="exact" w:line="860"/>
        <w:ind w:left="124"/>
      </w:pPr>
      <w:r>
        <w:rPr>
          <w:rFonts w:cs="Arial Black" w:hAnsi="Arial Black" w:eastAsia="Arial Black" w:ascii="Arial Black"/>
          <w:b/>
          <w:color w:val="000099"/>
          <w:spacing w:val="-20"/>
          <w:w w:val="100"/>
          <w:sz w:val="80"/>
          <w:szCs w:val="80"/>
        </w:rPr>
        <w:t>P</w:t>
      </w:r>
      <w:r>
        <w:rPr>
          <w:rFonts w:cs="Arial Black" w:hAnsi="Arial Black" w:eastAsia="Arial Black" w:ascii="Arial Black"/>
          <w:b/>
          <w:color w:val="000099"/>
          <w:spacing w:val="-20"/>
          <w:w w:val="100"/>
          <w:sz w:val="56"/>
          <w:szCs w:val="56"/>
        </w:rPr>
      </w:r>
      <w:r>
        <w:rPr>
          <w:rFonts w:cs="Arial Black" w:hAnsi="Arial Black" w:eastAsia="Arial Black" w:ascii="Arial Black"/>
          <w:b/>
          <w:color w:val="000099"/>
          <w:spacing w:val="-11"/>
          <w:w w:val="100"/>
          <w:sz w:val="56"/>
          <w:szCs w:val="56"/>
          <w:u w:val="thick" w:color="000098"/>
        </w:rPr>
        <w:t>r</w:t>
      </w:r>
      <w:r>
        <w:rPr>
          <w:rFonts w:cs="Arial Black" w:hAnsi="Arial Black" w:eastAsia="Arial Black" w:ascii="Arial Black"/>
          <w:b/>
          <w:color w:val="000099"/>
          <w:spacing w:val="-11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21"/>
          <w:w w:val="100"/>
          <w:sz w:val="56"/>
          <w:szCs w:val="56"/>
          <w:u w:val="thick" w:color="000098"/>
        </w:rPr>
        <w:t>ope</w:t>
      </w:r>
      <w:r>
        <w:rPr>
          <w:rFonts w:cs="Arial Black" w:hAnsi="Arial Black" w:eastAsia="Arial Black" w:ascii="Arial Black"/>
          <w:b/>
          <w:color w:val="000099"/>
          <w:spacing w:val="7"/>
          <w:w w:val="100"/>
          <w:sz w:val="56"/>
          <w:szCs w:val="56"/>
          <w:u w:val="thick" w:color="000098"/>
        </w:rPr>
        <w:t>r</w:t>
      </w:r>
      <w:r>
        <w:rPr>
          <w:rFonts w:cs="Arial Black" w:hAnsi="Arial Black" w:eastAsia="Arial Black" w:ascii="Arial Black"/>
          <w:b/>
          <w:color w:val="000099"/>
          <w:spacing w:val="7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21"/>
          <w:w w:val="100"/>
          <w:sz w:val="56"/>
          <w:szCs w:val="56"/>
          <w:u w:val="thick" w:color="000098"/>
        </w:rPr>
        <w:t>ty</w:t>
      </w:r>
      <w:r>
        <w:rPr>
          <w:rFonts w:cs="Arial Black" w:hAnsi="Arial Black" w:eastAsia="Arial Black" w:ascii="Arial Black"/>
          <w:b/>
          <w:color w:val="000099"/>
          <w:spacing w:val="-2"/>
          <w:w w:val="100"/>
          <w:sz w:val="56"/>
          <w:szCs w:val="56"/>
          <w:u w:val="thick" w:color="000098"/>
        </w:rPr>
        <w:t> 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  <w:u w:val="thick" w:color="000098"/>
        </w:rPr>
        <w:t>M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  <w:t>a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  <w:t>n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9"/>
          <w:w w:val="100"/>
          <w:sz w:val="56"/>
          <w:szCs w:val="56"/>
          <w:u w:val="thick" w:color="000098"/>
        </w:rPr>
        <w:t>a</w:t>
      </w:r>
      <w:r>
        <w:rPr>
          <w:rFonts w:cs="Arial Black" w:hAnsi="Arial Black" w:eastAsia="Arial Black" w:ascii="Arial Black"/>
          <w:b/>
          <w:color w:val="000099"/>
          <w:spacing w:val="9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2"/>
          <w:w w:val="100"/>
          <w:sz w:val="56"/>
          <w:szCs w:val="56"/>
          <w:u w:val="thick" w:color="000098"/>
        </w:rPr>
        <w:t>g</w:t>
      </w:r>
      <w:r>
        <w:rPr>
          <w:rFonts w:cs="Arial Black" w:hAnsi="Arial Black" w:eastAsia="Arial Black" w:ascii="Arial Black"/>
          <w:b/>
          <w:color w:val="000099"/>
          <w:spacing w:val="-2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  <w:t>e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  <w:t>m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  <w:t>e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2"/>
          <w:w w:val="100"/>
          <w:sz w:val="56"/>
          <w:szCs w:val="56"/>
          <w:u w:val="thick" w:color="000098"/>
        </w:rPr>
        <w:t>n</w:t>
      </w:r>
      <w:r>
        <w:rPr>
          <w:rFonts w:cs="Arial Black" w:hAnsi="Arial Black" w:eastAsia="Arial Black" w:ascii="Arial Black"/>
          <w:b/>
          <w:color w:val="000099"/>
          <w:spacing w:val="-2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  <w:u w:val="thick" w:color="000098"/>
        </w:rPr>
        <w:t>t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</w:rPr>
      </w:r>
      <w:r>
        <w:rPr>
          <w:rFonts w:cs="Arial Black" w:hAnsi="Arial Black" w:eastAsia="Arial Black" w:ascii="Arial Black"/>
          <w:color w:val="000000"/>
          <w:spacing w:val="0"/>
          <w:w w:val="100"/>
          <w:sz w:val="56"/>
          <w:szCs w:val="5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1" w:lineRule="auto" w:line="250"/>
        <w:ind w:left="930" w:right="225"/>
      </w:pPr>
      <w:r>
        <w:pict>
          <v:shape type="#_x0000_t75" style="position:absolute;margin-left:91.92pt;margin-top:-1.75203pt;width:29.52pt;height:29.46pt;mso-position-horizontal-relative:page;mso-position-vertical-relative:paragraph;z-index:-9275">
            <v:imagedata o:title="" r:id="rId91"/>
          </v:shape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Jika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adalah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bisnis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Anda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maka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kami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pat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membantu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dengan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ekerjaan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mencakup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1"/>
          <w:szCs w:val="21"/>
        </w:rPr>
        <w:tabs>
          <w:tab w:pos="4060" w:val="left"/>
        </w:tabs>
        <w:jc w:val="both"/>
        <w:spacing w:lineRule="auto" w:line="250"/>
        <w:ind w:left="4080" w:right="209" w:hanging="540"/>
      </w:pPr>
      <w:r>
        <w:rPr>
          <w:rFonts w:cs="Wingdings" w:hAnsi="Wingdings" w:eastAsia="Wingdings" w:ascii="Wingdings"/>
          <w:spacing w:val="0"/>
          <w:w w:val="100"/>
          <w:sz w:val="21"/>
          <w:szCs w:val="21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ika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52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pendapat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b/>
          <w:spacing w:val="52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dan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b/>
          <w:spacing w:val="52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masu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b/>
          <w:spacing w:val="5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ya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denga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pengelolaan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bangunan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atau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pembangunan.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tabs>
          <w:tab w:pos="4060" w:val="left"/>
        </w:tabs>
        <w:jc w:val="both"/>
        <w:spacing w:lineRule="auto" w:line="250"/>
        <w:ind w:left="4080" w:right="209" w:hanging="540"/>
      </w:pPr>
      <w:r>
        <w:pict>
          <v:shape type="#_x0000_t75" style="position:absolute;margin-left:96.54pt;margin-top:12.1889pt;width:159.42pt;height:222.6pt;mso-position-horizontal-relative:page;mso-position-vertical-relative:paragraph;z-index:-9274">
            <v:imagedata o:title="" r:id="rId92"/>
          </v:shape>
        </w:pict>
      </w:r>
      <w:r>
        <w:rPr>
          <w:rFonts w:cs="Wingdings" w:hAnsi="Wingdings" w:eastAsia="Wingdings" w:ascii="Wingdings"/>
          <w:spacing w:val="0"/>
          <w:w w:val="100"/>
          <w:sz w:val="21"/>
          <w:szCs w:val="21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 </w:t>
      </w:r>
      <w:r>
        <w:rPr>
          <w:rFonts w:cs="Arial" w:hAnsi="Arial" w:eastAsia="Arial" w:ascii="Arial"/>
          <w:spacing w:val="5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</w:t>
      </w:r>
      <w:r>
        <w:rPr>
          <w:rFonts w:cs="Arial" w:hAnsi="Arial" w:eastAsia="Arial" w:ascii="Arial"/>
          <w:b/>
          <w:spacing w:val="2"/>
          <w:w w:val="100"/>
          <w:sz w:val="21"/>
          <w:szCs w:val="21"/>
        </w:rPr>
        <w:t>m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eli</w:t>
      </w:r>
      <w:r>
        <w:rPr>
          <w:rFonts w:cs="Arial" w:hAnsi="Arial" w:eastAsia="Arial" w:ascii="Arial"/>
          <w:b/>
          <w:spacing w:val="-1"/>
          <w:w w:val="100"/>
          <w:sz w:val="21"/>
          <w:szCs w:val="21"/>
        </w:rPr>
        <w:t>h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raan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    </w:t>
      </w:r>
      <w:r>
        <w:rPr>
          <w:rFonts w:cs="Arial" w:hAnsi="Arial" w:eastAsia="Arial" w:ascii="Arial"/>
          <w:b/>
          <w:spacing w:val="5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 </w:t>
      </w:r>
      <w:r>
        <w:rPr>
          <w:rFonts w:cs="Arial" w:hAnsi="Arial" w:eastAsia="Arial" w:ascii="Arial"/>
          <w:spacing w:val="5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dan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konservasi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gedung.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tabs>
          <w:tab w:pos="4060" w:val="left"/>
        </w:tabs>
        <w:jc w:val="both"/>
        <w:spacing w:lineRule="auto" w:line="250"/>
        <w:ind w:left="4080" w:right="210" w:hanging="540"/>
      </w:pPr>
      <w:r>
        <w:rPr>
          <w:rFonts w:cs="Wingdings" w:hAnsi="Wingdings" w:eastAsia="Wingdings" w:ascii="Wingdings"/>
          <w:spacing w:val="0"/>
          <w:w w:val="100"/>
          <w:sz w:val="21"/>
          <w:szCs w:val="21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Pen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rikan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   </w:t>
      </w:r>
      <w:r>
        <w:rPr>
          <w:rFonts w:cs="Arial" w:hAnsi="Arial" w:eastAsia="Arial" w:ascii="Arial"/>
          <w:b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w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bia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ya-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ia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penge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an.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tabs>
          <w:tab w:pos="4060" w:val="left"/>
        </w:tabs>
        <w:jc w:val="both"/>
        <w:spacing w:lineRule="auto" w:line="250"/>
        <w:ind w:left="4080" w:right="208" w:hanging="540"/>
      </w:pPr>
      <w:r>
        <w:rPr>
          <w:rFonts w:cs="Wingdings" w:hAnsi="Wingdings" w:eastAsia="Wingdings" w:ascii="Wingdings"/>
          <w:spacing w:val="0"/>
          <w:w w:val="100"/>
          <w:sz w:val="21"/>
          <w:szCs w:val="21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Membentuk</w:t>
      </w:r>
      <w:r>
        <w:rPr>
          <w:rFonts w:cs="Arial" w:hAnsi="Arial" w:eastAsia="Arial" w:ascii="Arial"/>
          <w:b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sistem</w:t>
      </w:r>
      <w:r>
        <w:rPr>
          <w:rFonts w:cs="Arial" w:hAnsi="Arial" w:eastAsia="Arial" w:ascii="Arial"/>
          <w:b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dan</w:t>
      </w:r>
      <w:r>
        <w:rPr>
          <w:rFonts w:cs="Arial" w:hAnsi="Arial" w:eastAsia="Arial" w:ascii="Arial"/>
          <w:b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kelompok</w:t>
      </w:r>
      <w:r>
        <w:rPr>
          <w:rFonts w:cs="Arial" w:hAnsi="Arial" w:eastAsia="Arial" w:ascii="Arial"/>
          <w:b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rja</w:t>
      </w:r>
      <w:r>
        <w:rPr>
          <w:rFonts w:cs="Arial" w:hAnsi="Arial" w:eastAsia="Arial" w:ascii="Arial"/>
          <w:b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i/>
          <w:spacing w:val="0"/>
          <w:w w:val="100"/>
          <w:sz w:val="21"/>
          <w:szCs w:val="21"/>
        </w:rPr>
        <w:t>(Te</w:t>
      </w:r>
      <w:r>
        <w:rPr>
          <w:rFonts w:cs="Arial" w:hAnsi="Arial" w:eastAsia="Arial" w:ascii="Arial"/>
          <w:i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i/>
          <w:spacing w:val="0"/>
          <w:w w:val="100"/>
          <w:sz w:val="21"/>
          <w:szCs w:val="21"/>
        </w:rPr>
        <w:t>m)</w:t>
      </w:r>
      <w:r>
        <w:rPr>
          <w:rFonts w:cs="Arial" w:hAnsi="Arial" w:eastAsia="Arial" w:ascii="Arial"/>
          <w:i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menjala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lapan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tabs>
          <w:tab w:pos="4060" w:val="left"/>
        </w:tabs>
        <w:jc w:val="both"/>
        <w:spacing w:lineRule="auto" w:line="250"/>
        <w:ind w:left="4080" w:right="210" w:hanging="540"/>
      </w:pPr>
      <w:r>
        <w:rPr>
          <w:rFonts w:cs="Wingdings" w:hAnsi="Wingdings" w:eastAsia="Wingdings" w:ascii="Wingdings"/>
          <w:spacing w:val="0"/>
          <w:w w:val="100"/>
          <w:sz w:val="21"/>
          <w:szCs w:val="21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nyu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  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Rencana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     </w:t>
      </w:r>
      <w:r>
        <w:rPr>
          <w:rFonts w:cs="Arial" w:hAnsi="Arial" w:eastAsia="Arial" w:ascii="Arial"/>
          <w:b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Anggaran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     </w:t>
      </w:r>
      <w:r>
        <w:rPr>
          <w:rFonts w:cs="Arial" w:hAnsi="Arial" w:eastAsia="Arial" w:ascii="Arial"/>
          <w:b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Bi</w:t>
      </w:r>
      <w:r>
        <w:rPr>
          <w:rFonts w:cs="Arial" w:hAnsi="Arial" w:eastAsia="Arial" w:ascii="Arial"/>
          <w:b/>
          <w:spacing w:val="2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gel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laa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J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end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ek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J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Panja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tabs>
          <w:tab w:pos="4060" w:val="left"/>
        </w:tabs>
        <w:jc w:val="both"/>
        <w:spacing w:lineRule="auto" w:line="250"/>
        <w:ind w:left="4080" w:right="210" w:hanging="540"/>
      </w:pPr>
      <w:r>
        <w:rPr>
          <w:rFonts w:cs="Wingdings" w:hAnsi="Wingdings" w:eastAsia="Wingdings" w:ascii="Wingdings"/>
          <w:spacing w:val="0"/>
          <w:w w:val="100"/>
          <w:sz w:val="21"/>
          <w:szCs w:val="21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  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sias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  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yewaa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  </w:t>
      </w:r>
      <w:r>
        <w:rPr>
          <w:rFonts w:cs="Arial" w:hAnsi="Arial" w:eastAsia="Arial" w:ascii="Arial"/>
          <w:spacing w:val="5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dan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siapk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perjanj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(kontrak)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untuk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penye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w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lama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maupun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baru.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3501" w:right="207"/>
      </w:pPr>
      <w:r>
        <w:rPr>
          <w:rFonts w:cs="Wingdings" w:hAnsi="Wingdings" w:eastAsia="Wingdings" w:ascii="Wingdings"/>
          <w:spacing w:val="0"/>
          <w:w w:val="100"/>
          <w:sz w:val="21"/>
          <w:szCs w:val="21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yajika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laporan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  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pengelolaan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  </w:t>
      </w:r>
      <w:r>
        <w:rPr>
          <w:rFonts w:cs="Arial" w:hAnsi="Arial" w:eastAsia="Arial" w:ascii="Arial"/>
          <w:b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keuangan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spacing w:before="10"/>
        <w:ind w:left="4044" w:right="920"/>
      </w:pPr>
      <w:r>
        <w:rPr>
          <w:rFonts w:cs="Arial" w:hAnsi="Arial" w:eastAsia="Arial" w:ascii="Arial"/>
          <w:spacing w:val="0"/>
          <w:w w:val="100"/>
          <w:sz w:val="21"/>
          <w:szCs w:val="21"/>
        </w:rPr>
        <w:t>kepada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pihak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Pemilik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maupun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Manaje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en.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1"/>
          <w:szCs w:val="21"/>
        </w:rPr>
        <w:tabs>
          <w:tab w:pos="4060" w:val="left"/>
        </w:tabs>
        <w:jc w:val="both"/>
        <w:spacing w:lineRule="auto" w:line="250"/>
        <w:ind w:left="4080" w:right="209" w:hanging="540"/>
      </w:pPr>
      <w:r>
        <w:rPr>
          <w:rFonts w:cs="Wingdings" w:hAnsi="Wingdings" w:eastAsia="Wingdings" w:ascii="Wingdings"/>
          <w:spacing w:val="0"/>
          <w:w w:val="100"/>
          <w:sz w:val="21"/>
          <w:szCs w:val="21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siapk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rjanjia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erta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peng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w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dengan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para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kontraktor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yang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terlibat.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tabs>
          <w:tab w:pos="4060" w:val="left"/>
        </w:tabs>
        <w:jc w:val="both"/>
        <w:spacing w:lineRule="auto" w:line="250"/>
        <w:ind w:left="4080" w:right="210" w:hanging="540"/>
      </w:pPr>
      <w:r>
        <w:rPr>
          <w:rFonts w:cs="Wingdings" w:hAnsi="Wingdings" w:eastAsia="Wingdings" w:ascii="Wingdings"/>
          <w:spacing w:val="0"/>
          <w:w w:val="100"/>
          <w:sz w:val="21"/>
          <w:szCs w:val="21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siapk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jan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panjan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atau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mene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pe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ngga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tia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aran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-b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rang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yang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bersifat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investasi.</w:t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50"/>
        <w:ind w:left="870" w:right="82"/>
        <w:sectPr>
          <w:pgMar w:header="0" w:footer="0" w:top="1080" w:bottom="280" w:left="1660" w:right="1520"/>
          <w:headerReference w:type="default" r:id="rId89"/>
          <w:pgSz w:w="12240" w:h="15840"/>
        </w:sectPr>
      </w:pPr>
      <w:r>
        <w:pict>
          <v:shape type="#_x0000_t75" style="position:absolute;margin-left:88.98pt;margin-top:-0.242029pt;width:29.52pt;height:29.16pt;mso-position-horizontal-relative:page;mso-position-vertical-relative:paragraph;z-index:-9276">
            <v:imagedata o:title="" r:id="rId93"/>
          </v:shape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Jasa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pelay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nan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kami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tidak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terb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hanya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laan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peme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iharaan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tapi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adalah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bagaimana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menj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inv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Anda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dibidang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memberikan</w:t>
      </w:r>
      <w:r>
        <w:rPr>
          <w:rFonts w:cs="Arial" w:hAnsi="Arial" w:eastAsia="Arial" w:ascii="Arial"/>
          <w:spacing w:val="-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hasil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maksimal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bagi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bisnis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Anda.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Black" w:hAnsi="Arial Black" w:eastAsia="Arial Black" w:ascii="Arial Black"/>
          <w:sz w:val="56"/>
          <w:szCs w:val="56"/>
        </w:rPr>
        <w:jc w:val="left"/>
        <w:spacing w:lineRule="exact" w:line="860"/>
        <w:ind w:left="144"/>
      </w:pPr>
      <w:r>
        <w:rPr>
          <w:rFonts w:cs="Arial Black" w:hAnsi="Arial Black" w:eastAsia="Arial Black" w:ascii="Arial Black"/>
          <w:b/>
          <w:color w:val="000099"/>
          <w:spacing w:val="-20"/>
          <w:w w:val="100"/>
          <w:sz w:val="80"/>
          <w:szCs w:val="80"/>
        </w:rPr>
        <w:t>P</w:t>
      </w:r>
      <w:r>
        <w:rPr>
          <w:rFonts w:cs="Arial Black" w:hAnsi="Arial Black" w:eastAsia="Arial Black" w:ascii="Arial Black"/>
          <w:b/>
          <w:color w:val="000099"/>
          <w:spacing w:val="-20"/>
          <w:w w:val="100"/>
          <w:sz w:val="56"/>
          <w:szCs w:val="56"/>
        </w:rPr>
      </w:r>
      <w:r>
        <w:rPr>
          <w:rFonts w:cs="Arial Black" w:hAnsi="Arial Black" w:eastAsia="Arial Black" w:ascii="Arial Black"/>
          <w:b/>
          <w:color w:val="000099"/>
          <w:spacing w:val="-11"/>
          <w:w w:val="100"/>
          <w:sz w:val="56"/>
          <w:szCs w:val="56"/>
          <w:u w:val="thick" w:color="000098"/>
        </w:rPr>
        <w:t>r</w:t>
      </w:r>
      <w:r>
        <w:rPr>
          <w:rFonts w:cs="Arial Black" w:hAnsi="Arial Black" w:eastAsia="Arial Black" w:ascii="Arial Black"/>
          <w:b/>
          <w:color w:val="000099"/>
          <w:spacing w:val="-11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21"/>
          <w:w w:val="100"/>
          <w:sz w:val="56"/>
          <w:szCs w:val="56"/>
          <w:u w:val="thick" w:color="000098"/>
        </w:rPr>
        <w:t>ope</w:t>
      </w:r>
      <w:r>
        <w:rPr>
          <w:rFonts w:cs="Arial Black" w:hAnsi="Arial Black" w:eastAsia="Arial Black" w:ascii="Arial Black"/>
          <w:b/>
          <w:color w:val="000099"/>
          <w:spacing w:val="7"/>
          <w:w w:val="100"/>
          <w:sz w:val="56"/>
          <w:szCs w:val="56"/>
          <w:u w:val="thick" w:color="000098"/>
        </w:rPr>
        <w:t>r</w:t>
      </w:r>
      <w:r>
        <w:rPr>
          <w:rFonts w:cs="Arial Black" w:hAnsi="Arial Black" w:eastAsia="Arial Black" w:ascii="Arial Black"/>
          <w:b/>
          <w:color w:val="000099"/>
          <w:spacing w:val="7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21"/>
          <w:w w:val="100"/>
          <w:sz w:val="56"/>
          <w:szCs w:val="56"/>
          <w:u w:val="thick" w:color="000098"/>
        </w:rPr>
        <w:t>ty</w:t>
      </w:r>
      <w:r>
        <w:rPr>
          <w:rFonts w:cs="Arial Black" w:hAnsi="Arial Black" w:eastAsia="Arial Black" w:ascii="Arial Black"/>
          <w:b/>
          <w:color w:val="000099"/>
          <w:spacing w:val="-2"/>
          <w:w w:val="100"/>
          <w:sz w:val="56"/>
          <w:szCs w:val="56"/>
          <w:u w:val="thick" w:color="000098"/>
        </w:rPr>
        <w:t> 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  <w:u w:val="thick" w:color="000098"/>
        </w:rPr>
        <w:t>M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  <w:t>a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19"/>
          <w:w w:val="100"/>
          <w:sz w:val="56"/>
          <w:szCs w:val="56"/>
          <w:u w:val="thick" w:color="000098"/>
        </w:rPr>
        <w:t>r</w:t>
      </w:r>
      <w:r>
        <w:rPr>
          <w:rFonts w:cs="Arial Black" w:hAnsi="Arial Black" w:eastAsia="Arial Black" w:ascii="Arial Black"/>
          <w:b/>
          <w:color w:val="000099"/>
          <w:spacing w:val="19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20"/>
          <w:w w:val="100"/>
          <w:sz w:val="56"/>
          <w:szCs w:val="56"/>
          <w:u w:val="thick" w:color="000098"/>
        </w:rPr>
        <w:t>k</w:t>
      </w:r>
      <w:r>
        <w:rPr>
          <w:rFonts w:cs="Arial Black" w:hAnsi="Arial Black" w:eastAsia="Arial Black" w:ascii="Arial Black"/>
          <w:b/>
          <w:color w:val="000099"/>
          <w:spacing w:val="-20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2"/>
          <w:w w:val="100"/>
          <w:sz w:val="56"/>
          <w:szCs w:val="56"/>
          <w:u w:val="thick" w:color="000098"/>
        </w:rPr>
        <w:t>e</w:t>
      </w:r>
      <w:r>
        <w:rPr>
          <w:rFonts w:cs="Arial Black" w:hAnsi="Arial Black" w:eastAsia="Arial Black" w:ascii="Arial Black"/>
          <w:b/>
          <w:color w:val="000099"/>
          <w:spacing w:val="-2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2"/>
          <w:w w:val="100"/>
          <w:sz w:val="56"/>
          <w:szCs w:val="56"/>
          <w:u w:val="thick" w:color="000098"/>
        </w:rPr>
        <w:t>t</w:t>
      </w:r>
      <w:r>
        <w:rPr>
          <w:rFonts w:cs="Arial Black" w:hAnsi="Arial Black" w:eastAsia="Arial Black" w:ascii="Arial Black"/>
          <w:b/>
          <w:color w:val="000099"/>
          <w:spacing w:val="-2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1"/>
          <w:w w:val="100"/>
          <w:sz w:val="56"/>
          <w:szCs w:val="56"/>
          <w:u w:val="thick" w:color="000098"/>
        </w:rPr>
        <w:t>i</w:t>
      </w:r>
      <w:r>
        <w:rPr>
          <w:rFonts w:cs="Arial Black" w:hAnsi="Arial Black" w:eastAsia="Arial Black" w:ascii="Arial Black"/>
          <w:b/>
          <w:color w:val="000099"/>
          <w:spacing w:val="1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  <w:t>n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  <w:u w:val="thick" w:color="000098"/>
        </w:rPr>
        <w:t>g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sz w:val="56"/>
          <w:szCs w:val="56"/>
        </w:rPr>
      </w:r>
      <w:r>
        <w:rPr>
          <w:rFonts w:cs="Arial Black" w:hAnsi="Arial Black" w:eastAsia="Arial Black" w:ascii="Arial Black"/>
          <w:color w:val="000000"/>
          <w:spacing w:val="0"/>
          <w:w w:val="100"/>
          <w:sz w:val="56"/>
          <w:szCs w:val="56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1"/>
        <w:ind w:left="864"/>
      </w:pPr>
      <w:r>
        <w:pict>
          <v:shape type="#_x0000_t75" style="position:absolute;margin-left:203.52pt;margin-top:4.30787pt;width:240.96pt;height:349.62pt;mso-position-horizontal-relative:page;mso-position-vertical-relative:paragraph;z-index:-9273">
            <v:imagedata o:title="" r:id="rId95"/>
          </v:shape>
        </w:pict>
      </w:r>
      <w:r>
        <w:pict>
          <v:shape type="#_x0000_t75" style="position:absolute;margin-left:89.64pt;margin-top:-4.81213pt;width:29.52pt;height:29.52pt;mso-position-horizontal-relative:page;mso-position-vertical-relative:paragraph;z-index:-9271">
            <v:imagedata o:title="" r:id="rId96"/>
          </v:shape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Jasa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dapat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kami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berikan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meliputi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pekerjaan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1460" w:val="left"/>
        </w:tabs>
        <w:jc w:val="both"/>
        <w:spacing w:lineRule="auto" w:line="250"/>
        <w:ind w:left="1471" w:right="81" w:hanging="54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-2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Memberikan</w:t>
      </w:r>
      <w:r>
        <w:rPr>
          <w:rFonts w:cs="Arial" w:hAnsi="Arial" w:eastAsia="Arial" w:ascii="Arial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nasehat</w:t>
      </w:r>
      <w:r>
        <w:rPr>
          <w:rFonts w:cs="Arial" w:hAnsi="Arial" w:eastAsia="Arial" w:ascii="Arial"/>
          <w:spacing w:val="3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konsultasi</w:t>
      </w:r>
      <w:r>
        <w:rPr>
          <w:rFonts w:cs="Arial" w:hAnsi="Arial" w:eastAsia="Arial" w:ascii="Arial"/>
          <w:b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rkaitan</w:t>
      </w:r>
      <w:r>
        <w:rPr>
          <w:rFonts w:cs="Arial" w:hAnsi="Arial" w:eastAsia="Arial" w:ascii="Arial"/>
          <w:spacing w:val="2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dengan</w:t>
      </w:r>
      <w:r>
        <w:rPr>
          <w:rFonts w:cs="Arial" w:hAnsi="Arial" w:eastAsia="Arial" w:ascii="Arial"/>
          <w:spacing w:val="3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pem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han</w:t>
      </w:r>
      <w:r>
        <w:rPr>
          <w:rFonts w:cs="Arial" w:hAnsi="Arial" w:eastAsia="Arial" w:ascii="Arial"/>
          <w:b/>
          <w:spacing w:val="3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lokasi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dalam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rangka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pengembangan</w:t>
      </w:r>
      <w:r>
        <w:rPr>
          <w:rFonts w:cs="Arial" w:hAnsi="Arial" w:eastAsia="Arial" w:ascii="Arial"/>
          <w:spacing w:val="-1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bisnis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Anda.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1460" w:val="left"/>
        </w:tabs>
        <w:jc w:val="both"/>
        <w:spacing w:lineRule="auto" w:line="250"/>
        <w:ind w:left="1471" w:right="80" w:hanging="54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-2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Memberikan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masukan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kons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tasi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rhadap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renca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ruang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3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d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disain</w:t>
      </w:r>
      <w:r>
        <w:rPr>
          <w:rFonts w:cs="Arial" w:hAnsi="Arial" w:eastAsia="Arial" w:ascii="Arial"/>
          <w:b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dari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akan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dibangun.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1460" w:val="left"/>
        </w:tabs>
        <w:jc w:val="both"/>
        <w:spacing w:lineRule="auto" w:line="250"/>
        <w:ind w:left="1471" w:right="81" w:hanging="54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-2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Memberikan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kan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saran</w:t>
      </w:r>
      <w:r>
        <w:rPr>
          <w:rFonts w:cs="Arial" w:hAnsi="Arial" w:eastAsia="Arial" w:ascii="Arial"/>
          <w:spacing w:val="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sehat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enai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promosi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pemasangan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iklan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pemasaran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dari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1460" w:val="left"/>
        </w:tabs>
        <w:jc w:val="both"/>
        <w:spacing w:lineRule="auto" w:line="250"/>
        <w:ind w:left="1471" w:right="82" w:hanging="54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-2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Memberikan</w:t>
      </w:r>
      <w:r>
        <w:rPr>
          <w:rFonts w:cs="Arial" w:hAnsi="Arial" w:eastAsia="Arial" w:ascii="Arial"/>
          <w:spacing w:val="61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saran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nasehat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dalam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nentu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rget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h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g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se</w:t>
      </w:r>
      <w:r>
        <w:rPr>
          <w:rFonts w:cs="Arial" w:hAnsi="Arial" w:eastAsia="Arial" w:ascii="Arial"/>
          <w:b/>
          <w:spacing w:val="2"/>
          <w:w w:val="100"/>
          <w:sz w:val="22"/>
          <w:szCs w:val="22"/>
        </w:rPr>
        <w:t>w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a/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j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ual.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1460" w:val="left"/>
        </w:tabs>
        <w:jc w:val="both"/>
        <w:spacing w:lineRule="auto" w:line="250"/>
        <w:ind w:left="1471" w:right="80" w:hanging="54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-2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Mempersiapkan</w:t>
      </w:r>
      <w:r>
        <w:rPr>
          <w:rFonts w:cs="Arial" w:hAnsi="Arial" w:eastAsia="Arial" w:ascii="Arial"/>
          <w:spacing w:val="5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ram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pemas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spacing w:val="5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ng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k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oordin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sikan</w:t>
      </w:r>
      <w:r>
        <w:rPr>
          <w:rFonts w:cs="Arial" w:hAnsi="Arial" w:eastAsia="Arial" w:ascii="Arial"/>
          <w:b/>
          <w:spacing w:val="4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luruh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bah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b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pemasaran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seperti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teri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iklan,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ra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omosi,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pun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presentasi.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1460" w:val="left"/>
        </w:tabs>
        <w:jc w:val="both"/>
        <w:spacing w:lineRule="auto" w:line="250"/>
        <w:ind w:left="1471" w:right="79" w:hanging="54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-2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Melakukan</w:t>
      </w:r>
      <w:r>
        <w:rPr>
          <w:rFonts w:cs="Arial" w:hAnsi="Arial" w:eastAsia="Arial" w:ascii="Arial"/>
          <w:spacing w:val="5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negosiasi</w:t>
      </w:r>
      <w:r>
        <w:rPr>
          <w:rFonts w:cs="Arial" w:hAnsi="Arial" w:eastAsia="Arial" w:ascii="Arial"/>
          <w:spacing w:val="5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mempe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siapkan</w:t>
      </w:r>
      <w:r>
        <w:rPr>
          <w:rFonts w:cs="Arial" w:hAnsi="Arial" w:eastAsia="Arial" w:ascii="Arial"/>
          <w:spacing w:val="5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kontrak</w:t>
      </w:r>
      <w:r>
        <w:rPr>
          <w:rFonts w:cs="Arial" w:hAnsi="Arial" w:eastAsia="Arial" w:ascii="Arial"/>
          <w:b/>
          <w:spacing w:val="5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penjualan</w:t>
      </w:r>
      <w:r>
        <w:rPr>
          <w:rFonts w:cs="Arial" w:hAnsi="Arial" w:eastAsia="Arial" w:ascii="Arial"/>
          <w:b/>
          <w:spacing w:val="5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maup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pen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</w:rPr>
        <w:t>y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b/>
          <w:spacing w:val="2"/>
          <w:w w:val="100"/>
          <w:sz w:val="22"/>
          <w:szCs w:val="22"/>
        </w:rPr>
        <w:t>w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aan.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1460" w:val="left"/>
        </w:tabs>
        <w:jc w:val="both"/>
        <w:spacing w:lineRule="auto" w:line="250"/>
        <w:ind w:left="1471" w:right="80" w:hanging="54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-2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Memberikan</w:t>
      </w:r>
      <w:r>
        <w:rPr>
          <w:rFonts w:cs="Arial" w:hAnsi="Arial" w:eastAsia="Arial" w:ascii="Arial"/>
          <w:spacing w:val="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ran</w:t>
      </w:r>
      <w:r>
        <w:rPr>
          <w:rFonts w:cs="Arial" w:hAnsi="Arial" w:eastAsia="Arial" w:ascii="Arial"/>
          <w:spacing w:val="1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1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membantu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dalam</w:t>
      </w:r>
      <w:r>
        <w:rPr>
          <w:rFonts w:cs="Arial" w:hAnsi="Arial" w:eastAsia="Arial" w:ascii="Arial"/>
          <w:spacing w:val="2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rangka</w:t>
      </w:r>
      <w:r>
        <w:rPr>
          <w:rFonts w:cs="Arial" w:hAnsi="Arial" w:eastAsia="Arial" w:ascii="Arial"/>
          <w:spacing w:val="1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pembuatan</w:t>
      </w:r>
      <w:r>
        <w:rPr>
          <w:rFonts w:cs="Arial" w:hAnsi="Arial" w:eastAsia="Arial" w:ascii="Arial"/>
          <w:b/>
          <w:spacing w:val="1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pengikatan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dokumen</w:t>
      </w:r>
      <w:r>
        <w:rPr>
          <w:rFonts w:cs="Arial" w:hAnsi="Arial" w:eastAsia="Arial" w:ascii="Arial"/>
          <w:b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legal.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50"/>
        <w:ind w:left="984" w:right="107"/>
        <w:sectPr>
          <w:pgMar w:header="0" w:footer="0" w:top="1480" w:bottom="280" w:left="1680" w:right="1600"/>
          <w:headerReference w:type="default" r:id="rId94"/>
          <w:pgSz w:w="12240" w:h="15840"/>
        </w:sectPr>
      </w:pPr>
      <w:r>
        <w:pict>
          <v:shape type="#_x0000_t75" style="position:absolute;margin-left:89.64pt;margin-top:-0.245375pt;width:29.52pt;height:29.22pt;mso-position-horizontal-relative:page;mso-position-vertical-relative:paragraph;z-index:-9272">
            <v:imagedata o:title="" r:id="rId97"/>
          </v:shape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Jasa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kami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erseb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warkan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suatu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jamin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sikap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independen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ional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sehingga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dapat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mberikan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layanan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akur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pasti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informasi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obyektif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bagi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Anda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berkembang</w:t>
      </w:r>
      <w:r>
        <w:rPr>
          <w:rFonts w:cs="Arial" w:hAnsi="Arial" w:eastAsia="Arial" w:ascii="Arial"/>
          <w:spacing w:val="-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dengan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bisnis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Property.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Arial Black" w:hAnsi="Arial Black" w:eastAsia="Arial Black" w:ascii="Arial Black"/>
          <w:sz w:val="56"/>
          <w:szCs w:val="56"/>
        </w:rPr>
        <w:jc w:val="left"/>
        <w:spacing w:lineRule="exact" w:line="860"/>
        <w:ind w:left="144" w:right="-24"/>
      </w:pPr>
      <w:r>
        <w:rPr>
          <w:rFonts w:cs="Arial Black" w:hAnsi="Arial Black" w:eastAsia="Arial Black" w:ascii="Arial Black"/>
          <w:b/>
          <w:color w:val="000099"/>
          <w:spacing w:val="-20"/>
          <w:w w:val="100"/>
          <w:position w:val="1"/>
          <w:sz w:val="80"/>
          <w:szCs w:val="80"/>
        </w:rPr>
        <w:t>P</w:t>
      </w:r>
      <w:r>
        <w:rPr>
          <w:rFonts w:cs="Arial Black" w:hAnsi="Arial Black" w:eastAsia="Arial Black" w:ascii="Arial Black"/>
          <w:b/>
          <w:color w:val="000099"/>
          <w:spacing w:val="-20"/>
          <w:w w:val="100"/>
          <w:position w:val="1"/>
          <w:sz w:val="56"/>
          <w:szCs w:val="56"/>
        </w:rPr>
      </w:r>
      <w:r>
        <w:rPr>
          <w:rFonts w:cs="Arial Black" w:hAnsi="Arial Black" w:eastAsia="Arial Black" w:ascii="Arial Black"/>
          <w:b/>
          <w:color w:val="000099"/>
          <w:spacing w:val="-11"/>
          <w:w w:val="100"/>
          <w:position w:val="1"/>
          <w:sz w:val="56"/>
          <w:szCs w:val="56"/>
          <w:u w:val="thick" w:color="000098"/>
        </w:rPr>
        <w:t>r</w:t>
      </w:r>
      <w:r>
        <w:rPr>
          <w:rFonts w:cs="Arial Black" w:hAnsi="Arial Black" w:eastAsia="Arial Black" w:ascii="Arial Black"/>
          <w:b/>
          <w:color w:val="000099"/>
          <w:spacing w:val="-11"/>
          <w:w w:val="100"/>
          <w:position w:val="1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21"/>
          <w:w w:val="100"/>
          <w:position w:val="1"/>
          <w:sz w:val="56"/>
          <w:szCs w:val="56"/>
          <w:u w:val="thick" w:color="000098"/>
        </w:rPr>
        <w:t>ope</w:t>
      </w:r>
      <w:r>
        <w:rPr>
          <w:rFonts w:cs="Arial Black" w:hAnsi="Arial Black" w:eastAsia="Arial Black" w:ascii="Arial Black"/>
          <w:b/>
          <w:color w:val="000099"/>
          <w:spacing w:val="7"/>
          <w:w w:val="100"/>
          <w:position w:val="1"/>
          <w:sz w:val="56"/>
          <w:szCs w:val="56"/>
          <w:u w:val="thick" w:color="000098"/>
        </w:rPr>
        <w:t>r</w:t>
      </w:r>
      <w:r>
        <w:rPr>
          <w:rFonts w:cs="Arial Black" w:hAnsi="Arial Black" w:eastAsia="Arial Black" w:ascii="Arial Black"/>
          <w:b/>
          <w:color w:val="000099"/>
          <w:spacing w:val="7"/>
          <w:w w:val="100"/>
          <w:position w:val="1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21"/>
          <w:w w:val="100"/>
          <w:position w:val="1"/>
          <w:sz w:val="56"/>
          <w:szCs w:val="56"/>
          <w:u w:val="thick" w:color="000098"/>
        </w:rPr>
        <w:t>ty</w:t>
      </w:r>
      <w:r>
        <w:rPr>
          <w:rFonts w:cs="Arial Black" w:hAnsi="Arial Black" w:eastAsia="Arial Black" w:ascii="Arial Black"/>
          <w:b/>
          <w:color w:val="000099"/>
          <w:spacing w:val="-2"/>
          <w:w w:val="100"/>
          <w:position w:val="1"/>
          <w:sz w:val="56"/>
          <w:szCs w:val="56"/>
          <w:u w:val="thick" w:color="000098"/>
        </w:rPr>
        <w:t> </w:t>
      </w:r>
      <w:r>
        <w:rPr>
          <w:rFonts w:cs="Arial Black" w:hAnsi="Arial Black" w:eastAsia="Arial Black" w:ascii="Arial Black"/>
          <w:b/>
          <w:color w:val="000099"/>
          <w:spacing w:val="-29"/>
          <w:w w:val="100"/>
          <w:position w:val="1"/>
          <w:sz w:val="56"/>
          <w:szCs w:val="56"/>
          <w:u w:val="thick" w:color="000098"/>
        </w:rPr>
        <w:t>T</w:t>
      </w:r>
      <w:r>
        <w:rPr>
          <w:rFonts w:cs="Arial Black" w:hAnsi="Arial Black" w:eastAsia="Arial Black" w:ascii="Arial Black"/>
          <w:b/>
          <w:color w:val="000099"/>
          <w:spacing w:val="-29"/>
          <w:w w:val="100"/>
          <w:position w:val="1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position w:val="1"/>
          <w:sz w:val="56"/>
          <w:szCs w:val="56"/>
          <w:u w:val="thick" w:color="000098"/>
        </w:rPr>
        <w:t>a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position w:val="1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1"/>
          <w:sz w:val="56"/>
          <w:szCs w:val="56"/>
          <w:u w:val="thick" w:color="000098"/>
        </w:rPr>
        <w:t>x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1"/>
          <w:sz w:val="56"/>
          <w:szCs w:val="56"/>
          <w:u w:val="thick" w:color="000098"/>
        </w:rPr>
        <w:t> 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position w:val="1"/>
          <w:sz w:val="56"/>
          <w:szCs w:val="56"/>
          <w:u w:val="thick" w:color="000098"/>
        </w:rPr>
        <w:t>and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position w:val="1"/>
          <w:sz w:val="56"/>
          <w:szCs w:val="56"/>
          <w:u w:val="thick" w:color="000098"/>
        </w:rPr>
        <w:t> 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position w:val="1"/>
          <w:sz w:val="56"/>
          <w:szCs w:val="56"/>
          <w:u w:val="thick" w:color="000098"/>
        </w:rPr>
        <w:t>Accounting</w:t>
      </w:r>
      <w:r>
        <w:rPr>
          <w:rFonts w:cs="Arial Black" w:hAnsi="Arial Black" w:eastAsia="Arial Black" w:ascii="Arial Black"/>
          <w:b/>
          <w:color w:val="000099"/>
          <w:spacing w:val="-1"/>
          <w:w w:val="100"/>
          <w:position w:val="1"/>
          <w:sz w:val="56"/>
          <w:szCs w:val="56"/>
        </w:rPr>
      </w:r>
      <w:r>
        <w:rPr>
          <w:rFonts w:cs="Arial Black" w:hAnsi="Arial Black" w:eastAsia="Arial Black" w:ascii="Arial Black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rFonts w:cs="Arial Black" w:hAnsi="Arial Black" w:eastAsia="Arial Black" w:ascii="Arial Black"/>
          <w:sz w:val="56"/>
          <w:szCs w:val="56"/>
        </w:rPr>
        <w:jc w:val="left"/>
        <w:spacing w:lineRule="exact" w:line="480"/>
        <w:ind w:left="784"/>
      </w:pPr>
      <w:r>
        <w:rPr>
          <w:rFonts w:cs="Arial Black" w:hAnsi="Arial Black" w:eastAsia="Arial Black" w:ascii="Arial Black"/>
          <w:b/>
          <w:color w:val="000099"/>
          <w:position w:val="2"/>
          <w:sz w:val="56"/>
          <w:szCs w:val="56"/>
        </w:rPr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2"/>
          <w:sz w:val="56"/>
          <w:szCs w:val="56"/>
          <w:u w:val="thick" w:color="000098"/>
        </w:rPr>
        <w:t>Se</w:t>
      </w:r>
      <w:r>
        <w:rPr>
          <w:rFonts w:cs="Arial Black" w:hAnsi="Arial Black" w:eastAsia="Arial Black" w:ascii="Arial Black"/>
          <w:b/>
          <w:color w:val="000099"/>
          <w:spacing w:val="32"/>
          <w:w w:val="100"/>
          <w:position w:val="2"/>
          <w:sz w:val="56"/>
          <w:szCs w:val="56"/>
          <w:u w:val="thick" w:color="000098"/>
        </w:rPr>
        <w:t>r</w:t>
      </w:r>
      <w:r>
        <w:rPr>
          <w:rFonts w:cs="Arial Black" w:hAnsi="Arial Black" w:eastAsia="Arial Black" w:ascii="Arial Black"/>
          <w:b/>
          <w:color w:val="000099"/>
          <w:spacing w:val="32"/>
          <w:w w:val="100"/>
          <w:position w:val="2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2"/>
          <w:sz w:val="56"/>
          <w:szCs w:val="56"/>
          <w:u w:val="thick" w:color="000098"/>
        </w:rPr>
        <w:t>v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2"/>
          <w:sz w:val="56"/>
          <w:szCs w:val="56"/>
          <w:u w:val="thick" w:color="000098"/>
        </w:rPr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2"/>
          <w:sz w:val="56"/>
          <w:szCs w:val="56"/>
          <w:u w:val="thick" w:color="000098"/>
        </w:rPr>
        <w:t>ices</w:t>
      </w:r>
      <w:r>
        <w:rPr>
          <w:rFonts w:cs="Arial Black" w:hAnsi="Arial Black" w:eastAsia="Arial Black" w:ascii="Arial Black"/>
          <w:b/>
          <w:color w:val="000099"/>
          <w:spacing w:val="0"/>
          <w:w w:val="100"/>
          <w:position w:val="2"/>
          <w:sz w:val="56"/>
          <w:szCs w:val="56"/>
        </w:rPr>
      </w:r>
      <w:r>
        <w:rPr>
          <w:rFonts w:cs="Arial Black" w:hAnsi="Arial Black" w:eastAsia="Arial Black" w:ascii="Arial Black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31" w:lineRule="auto" w:line="250"/>
        <w:ind w:left="864" w:right="427"/>
      </w:pPr>
      <w:r>
        <w:pict>
          <v:shape type="#_x0000_t75" style="position:absolute;margin-left:89.64pt;margin-top:-1.87213pt;width:29.52pt;height:29.52pt;mso-position-horizontal-relative:page;mso-position-vertical-relative:paragraph;z-index:-9269">
            <v:imagedata o:title="" r:id="rId99"/>
          </v:shape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lam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rangka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menga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isipa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era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glob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lisasi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usaha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semaraknya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bisnis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ty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aka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kami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warkan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suatu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sangat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ting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menunjang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bisnis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And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Jasa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ini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kami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persiapkan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dengan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menjalin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kerjasama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dalam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Asosiasi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dengan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Kantor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Ak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ntan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Pub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Bambang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Sudarmadji</w:t>
      </w:r>
      <w:r>
        <w:rPr>
          <w:rFonts w:cs="Arial" w:hAnsi="Arial" w:eastAsia="Arial" w:ascii="Arial"/>
          <w:spacing w:val="5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&amp;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Dadang.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49" w:right="4851"/>
      </w:pPr>
      <w:r>
        <w:pict>
          <v:shape type="#_x0000_t75" style="width:29.52pt;height:29.52pt">
            <v:imagedata o:title="" r:id="rId100"/>
          </v:shape>
        </w:pict>
      </w:r>
      <w:r>
        <w:rPr>
          <w:rFonts w:cs="Times New Roman" w:hAnsi="Times New Roman" w:eastAsia="Times New Roman" w:ascii="Times New Roman"/>
          <w:position w:val="0"/>
          <w:sz w:val="20"/>
          <w:szCs w:val="20"/>
        </w:rPr>
        <w:t>   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  <w:t>Jasa</w:t>
      </w:r>
      <w:r>
        <w:rPr>
          <w:rFonts w:cs="Arial" w:hAnsi="Arial" w:eastAsia="Arial" w:ascii="Arial"/>
          <w:spacing w:val="-6"/>
          <w:w w:val="100"/>
          <w:position w:val="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  <w:t>yang</w:t>
      </w:r>
      <w:r>
        <w:rPr>
          <w:rFonts w:cs="Arial" w:hAnsi="Arial" w:eastAsia="Arial" w:ascii="Arial"/>
          <w:spacing w:val="-6"/>
          <w:w w:val="100"/>
          <w:position w:val="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  <w:t>kami</w:t>
      </w:r>
      <w:r>
        <w:rPr>
          <w:rFonts w:cs="Arial" w:hAnsi="Arial" w:eastAsia="Arial" w:ascii="Arial"/>
          <w:spacing w:val="-5"/>
          <w:w w:val="100"/>
          <w:position w:val="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  <w:t>tawarkan</w:t>
      </w:r>
      <w:r>
        <w:rPr>
          <w:rFonts w:cs="Arial" w:hAnsi="Arial" w:eastAsia="Arial" w:ascii="Arial"/>
          <w:spacing w:val="-10"/>
          <w:w w:val="100"/>
          <w:position w:val="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  <w:t>meliputi</w:t>
      </w:r>
      <w:r>
        <w:rPr>
          <w:rFonts w:cs="Arial" w:hAnsi="Arial" w:eastAsia="Arial" w:ascii="Arial"/>
          <w:spacing w:val="-8"/>
          <w:w w:val="100"/>
          <w:position w:val="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  <w:t>: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864" w:right="388"/>
      </w:pPr>
      <w:r>
        <w:pict>
          <v:shape type="#_x0000_t75" style="position:absolute;margin-left:212.04pt;margin-top:-110.463pt;width:216.72pt;height:227.16pt;mso-position-horizontal-relative:page;mso-position-vertical-relative:paragraph;z-index:-9270">
            <v:imagedata o:title="" r:id="rId101"/>
          </v:shape>
        </w:pict>
      </w: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Kon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ultasi</w:t>
      </w:r>
      <w:r>
        <w:rPr>
          <w:rFonts w:cs="Arial" w:hAnsi="Arial" w:eastAsia="Arial" w:ascii="Arial"/>
          <w:b/>
          <w:spacing w:val="5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penyiapan</w:t>
      </w:r>
      <w:r>
        <w:rPr>
          <w:rFonts w:cs="Arial" w:hAnsi="Arial" w:eastAsia="Arial" w:ascii="Arial"/>
          <w:spacing w:val="6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Laporan</w:t>
      </w:r>
      <w:r>
        <w:rPr>
          <w:rFonts w:cs="Arial" w:hAnsi="Arial" w:eastAsia="Arial" w:ascii="Arial"/>
          <w:spacing w:val="6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euangan</w:t>
      </w:r>
      <w:r>
        <w:rPr>
          <w:rFonts w:cs="Arial" w:hAnsi="Arial" w:eastAsia="Arial" w:ascii="Arial"/>
          <w:spacing w:val="6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Tahunan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(Neraca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aba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1"/>
        <w:ind w:left="140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Rugi).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864" w:right="2518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Pen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</w:rPr>
        <w:t>y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usun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n/Perbaikan</w:t>
      </w:r>
      <w:r>
        <w:rPr>
          <w:rFonts w:cs="Arial" w:hAnsi="Arial" w:eastAsia="Arial" w:ascii="Arial"/>
          <w:b/>
          <w:spacing w:val="-1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Organisasi</w:t>
      </w:r>
      <w:r>
        <w:rPr>
          <w:rFonts w:cs="Arial" w:hAnsi="Arial" w:eastAsia="Arial" w:ascii="Arial"/>
          <w:b/>
          <w:spacing w:val="-1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b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Personalia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864" w:right="5512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Konsultasi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Perpajakan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1400" w:val="left"/>
        </w:tabs>
        <w:jc w:val="left"/>
        <w:spacing w:lineRule="auto" w:line="250"/>
        <w:ind w:left="1404" w:right="389" w:hanging="540"/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-2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Jas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4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w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il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b/>
          <w:spacing w:val="4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klien</w:t>
      </w:r>
      <w:r>
        <w:rPr>
          <w:rFonts w:cs="Arial" w:hAnsi="Arial" w:eastAsia="Arial" w:ascii="Arial"/>
          <w:spacing w:val="4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rhadap</w:t>
      </w:r>
      <w:r>
        <w:rPr>
          <w:rFonts w:cs="Arial" w:hAnsi="Arial" w:eastAsia="Arial" w:ascii="Arial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Pihak</w:t>
      </w:r>
      <w:r>
        <w:rPr>
          <w:rFonts w:cs="Arial" w:hAnsi="Arial" w:eastAsia="Arial" w:ascii="Arial"/>
          <w:spacing w:val="4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Ketig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4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4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ngani</w:t>
      </w:r>
      <w:r>
        <w:rPr>
          <w:rFonts w:cs="Arial" w:hAnsi="Arial" w:eastAsia="Arial" w:ascii="Arial"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masalah-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masalah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berhubungan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dengan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akuntansi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keuangan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perpajakan.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864" w:right="2738"/>
        <w:sectPr>
          <w:pgMar w:header="0" w:footer="0" w:top="1480" w:bottom="280" w:left="1680" w:right="1360"/>
          <w:headerReference w:type="default" r:id="rId98"/>
          <w:pgSz w:w="12240" w:h="15840"/>
        </w:sectPr>
      </w:pP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Pemeriksaan</w:t>
      </w:r>
      <w:r>
        <w:rPr>
          <w:rFonts w:cs="Arial" w:hAnsi="Arial" w:eastAsia="Arial" w:ascii="Arial"/>
          <w:b/>
          <w:spacing w:val="-1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Umum</w:t>
      </w:r>
      <w:r>
        <w:rPr>
          <w:rFonts w:cs="Arial" w:hAnsi="Arial" w:eastAsia="Arial" w:ascii="Arial"/>
          <w:b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Laporan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Keuangan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Tahunan.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2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13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760" w:type="dxa"/>
            <w:tcBorders>
              <w:top w:val="single" w:sz="8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677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600" w:type="dxa"/>
            <w:tcBorders>
              <w:top w:val="single" w:sz="8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 w:lineRule="auto" w:line="250"/>
              <w:ind w:left="1108" w:right="1073" w:firstLine="36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JENIS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PE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9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24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TAH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52" w:hRule="exact"/>
        </w:trPr>
        <w:tc>
          <w:tcPr>
            <w:tcW w:w="68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39"/>
              <w:ind w:left="230" w:right="23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39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Danamon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39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39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Batam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39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30" w:right="23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Padi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Unggul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Penggiling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Nga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Jatim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7" w:right="40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30" w:right="23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Giri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Asih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30" w:right="23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Megah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48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Unit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Kios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Metro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7" w:right="40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76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30" w:right="23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International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Areal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mbangan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altim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30" w:right="23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Lintas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Rumah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Potong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Tasikmala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7" w:right="40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30" w:right="23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20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lokasi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hopping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Mall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Jabode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2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30" w:right="23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Megah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48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Unit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Kios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Metro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7" w:right="40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30" w:right="23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International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Areal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mbangan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altim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Kharisma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Budi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alembang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Visionet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Internasi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Sistem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Multipolar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Usaha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BVI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Hongko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Nuansa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Hijau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Lestari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Gedu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Kantor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9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Istana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Kenten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embang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Bany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asin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Wiraprima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Palembang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Agro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Bisnis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Sumber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Makmur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Kebun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Sumbar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7" w:right="40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Budi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Tamora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Permai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Laminating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Board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Serdang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Haloni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Jane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Sarung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Shamrock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Manufacturi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Corpora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Sarung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Serdang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Rahayu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Agung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Kebun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Serdang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Pancaka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07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Bahtera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Srikandi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Kebun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Madina,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Sumut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Agro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Bisnis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Sumber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Mandiri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3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Sumatera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Barat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Burung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Laut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Kapal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Tanker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Bela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Dumai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Kabelindo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Murni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Sulfindo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Adiusaha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Kimia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Cilegon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7" w:right="40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48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Dharmasra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Lestarindo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Sumatera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Barat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7" w:right="40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85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Simpang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Kanan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Lestarindo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Riau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55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Gro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Baja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Serdang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8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Bela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Chemical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Industry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Chemical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30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76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Djaja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6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Asahan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7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ectPr>
          <w:pgMar w:header="1223" w:footer="0" w:top="1980" w:bottom="280" w:left="1240" w:right="1040"/>
          <w:headerReference w:type="default" r:id="rId102"/>
          <w:pgSz w:w="12240" w:h="15840"/>
        </w:sectPr>
      </w:pP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1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13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917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 w:lineRule="auto" w:line="250"/>
              <w:ind w:left="808" w:right="773" w:firstLine="36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JENIS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PE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41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164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TAH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Trinity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Interlink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Kapal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Tongka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Tug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Boat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Batam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9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Fajar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Wisesa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Kertas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Cibitung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4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88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Pemkab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Batu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Harga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Kab.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Batubara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5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Pemeriksa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Keuan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Evaluasi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Rehabilitasi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Perumah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DPR-RI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88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Printec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Perkasa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Bina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Pabrk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Riau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Soft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Ware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Hard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Prma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21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Lokasi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Non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Core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Jabode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Pertani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Gedu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Kantor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Dalam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Pelaksana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Multi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Filing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Mitra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gudangan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193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J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Bandung,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Medan,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abaya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Eatertainm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Restoran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Adhi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Multipolar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Perbank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aya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adharma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Sangga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Cianjur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Seka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Kontrindo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Palembang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4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Dok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Perkapalan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Air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Kantu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Bangka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Titanium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24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Borneo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Pacific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Natuna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Adhi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Parna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Multifiling</w:t>
            </w:r>
            <w:r>
              <w:rPr>
                <w:rFonts w:cs="Arial" w:hAnsi="Arial" w:eastAsia="Arial" w:ascii="Arial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Mitra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Cikarang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4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Indospring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Surab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Union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Sampoer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Triputra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Persada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Kebun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Kalteng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Adhi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Apartemen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Kusumah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Santosa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Textile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Karang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ar,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Tengah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Kusumap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Santosa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Textile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Karang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ar,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Tengah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Pemkot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Pagar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21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Pagar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Alam,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Sumatera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Selatan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/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/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/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/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/>
        </w:tc>
      </w:tr>
    </w:tbl>
    <w:p>
      <w:pPr>
        <w:sectPr>
          <w:pgMar w:header="1223" w:footer="0" w:top="1980" w:bottom="280" w:left="1240" w:right="1040"/>
          <w:pgSz w:w="12240" w:h="15840"/>
        </w:sectPr>
      </w:pP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3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13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917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 w:lineRule="auto" w:line="250"/>
              <w:ind w:left="808" w:right="773" w:firstLine="36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JENIS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PE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41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164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TAH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06" w:hRule="exact"/>
        </w:trPr>
        <w:tc>
          <w:tcPr>
            <w:tcW w:w="68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39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39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Sinar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Baru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Perkasa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39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SPBE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39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Mojokerto,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Jatim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39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9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Pela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Timur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Kapal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Surab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88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Fajar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Pemata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Indah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Lestari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Kebun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Jambi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5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Gatra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Matrakarsa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Kebun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Riau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4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88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Fajar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Wisesa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PM5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Cibitung,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Bekasi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4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Atap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Teduh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Lestari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Bekasi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Express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Transindo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Gedu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3.234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unit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Taxi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 w:lineRule="auto" w:line="261"/>
              <w:ind w:left="132" w:right="421" w:firstLine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Jabode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Panggung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Electric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Bangunan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Sidoarjo,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Jatim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Akari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6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Inventaris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Sidoarjo,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Jatim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Sarana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Pelengkap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Jabode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diluar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Jobode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4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permart,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Foodmart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Bottom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serta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kendara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Seluruh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Djakarta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Llo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Sarana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Pelengkap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Merak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Energi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Cilegon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7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Padi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Unggul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Nga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Timur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Pemkab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Labu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Batu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Selatan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Harga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Kab.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Labusel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Engineeri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Sarana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Pelengkap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Batam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Bina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Kampar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-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Riau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Bokormas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Mojokerto,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Jatim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Gobel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Dharma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Sarana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Kosong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Bekasi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Waruna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Nusasenta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Kapal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MT.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Martha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Golden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Majuja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Pohon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Pinang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Sirup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Markisa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Serdang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amas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Lestariprima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Serdang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1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Toba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Industries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Pengalenga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Ikan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Serdang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Mitha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Sarana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Wija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SPBE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aruda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Madju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Cipta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Rinanda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Lestari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Alat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Berat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31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Palangkar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Lombok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UPTD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Pengelol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Komplek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Stadion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Utama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Karno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Atlet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auk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Sejahtera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Bireuen,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NAD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ectPr>
          <w:pgMar w:header="1223" w:footer="0" w:top="1980" w:bottom="280" w:left="1240" w:right="1040"/>
          <w:pgSz w:w="12240" w:h="15840"/>
        </w:sectPr>
      </w:pP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1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13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917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 w:lineRule="auto" w:line="250"/>
              <w:ind w:left="808" w:right="773" w:firstLine="36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JENIS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PE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41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164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TAH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07" w:hRule="exact"/>
        </w:trPr>
        <w:tc>
          <w:tcPr>
            <w:tcW w:w="68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Teluk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Kosong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Lampung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338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9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Salman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ITB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angunan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andung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87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Semen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Padang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Kosong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Lampung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6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Krakatau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Samudera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Kosong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Cilegon,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Banten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Citibank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N.A.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Kosong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milik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Eterindo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Wahanata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Cilegon,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Banten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88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Sulfindo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Adiusaha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Mesi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Cilegon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Kenca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Bahari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Kapal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Vessel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Balikpapan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Dharma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Bangsa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Mentari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Kapal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Vessel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550" w:hanging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Balikpapan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Pacitan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Krakatau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Industrial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Estate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Cilegon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  <w:u w:val="single" w:color="000000"/>
              </w:rPr>
              <w:t>+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500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hektar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Cilegon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Krakatau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Industrial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Estate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Cilegon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  <w:u w:val="single" w:color="000000"/>
              </w:rPr>
              <w:t>+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500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hektar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Gresik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Pertamina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Inventarisasi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18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Sumatera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Kalimantan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Mufidah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Medika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angan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Depok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Colmanhando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angunan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J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Indesso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Aroma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okerto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4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Krakatau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Industrial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Estate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Cilegon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500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Hektar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Gresik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ibina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Jak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Link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Net,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Jak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tanium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Jak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BPKAD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Kota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sz w:val="17"/>
                <w:szCs w:val="17"/>
              </w:rPr>
              <w:jc w:val="left"/>
              <w:spacing w:before="3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Eskalator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5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BPKAD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Kota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sz w:val="17"/>
                <w:szCs w:val="17"/>
              </w:rPr>
              <w:jc w:val="left"/>
              <w:spacing w:before="3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Kosong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BPKAD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Kota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7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Pemda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Toko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li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BPKAD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Kota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sz w:val="17"/>
                <w:szCs w:val="17"/>
              </w:rPr>
              <w:jc w:val="left"/>
              <w:spacing w:before="3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Barang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milik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Daerah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BPKAD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Kota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7"/>
              <w:ind w:left="139" w:right="-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Rumah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Sakit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Bhakti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Dinas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Peterna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Kabu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Sukabumi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7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UPTD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Pembibitan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Peterna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Sukabumi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3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ectPr>
          <w:pgMar w:header="1223" w:footer="0" w:top="1980" w:bottom="280" w:left="1240" w:right="1040"/>
          <w:pgSz w:w="12240" w:h="15840"/>
        </w:sectPr>
      </w:pP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1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13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917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 w:lineRule="auto" w:line="250"/>
              <w:ind w:left="808" w:right="773" w:firstLine="36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JENIS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PE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41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164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TAH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Dinas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Bina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Marga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Sumberd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Air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Kota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7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Jalan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Villa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Duta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s/d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Parung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Bante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338" w:right="33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92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Dinas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Pendidikan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Kabu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" w:lineRule="auto" w:line="250"/>
              <w:ind w:left="139" w:right="48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Kegiatan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Perencanaan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Pengadaa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SDN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Sukadamai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5" w:right="335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Dinas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Pengelol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Keuan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Barang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Daerah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Kabu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sz w:val="17"/>
                <w:szCs w:val="17"/>
              </w:rPr>
              <w:jc w:val="left"/>
              <w:spacing w:before="3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Daerah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83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BPKAD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Kota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" w:lineRule="auto" w:line="250"/>
              <w:ind w:left="139" w:right="1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Kelurahan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Kedunghalang,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rahan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Baru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Kelurah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Cilendek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Timur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Kelurah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Cibadak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5" w:right="335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91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BPKAD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Kota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" w:lineRule="auto" w:line="250"/>
              <w:ind w:left="139" w:right="17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Besi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Tua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Dinas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Kota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Gent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Wasbangkim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Kota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5" w:right="335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Dinas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Bina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Marga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Sumberd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Air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Kota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7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Retensi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Kelurah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Ciluar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0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Dinas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Pendidikan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Kota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Depok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Untuk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Pengadaan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 w:lineRule="exact" w:line="180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position w:val="-1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1"/>
                <w:w w:val="100"/>
                <w:position w:val="-1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position w:val="-1"/>
                <w:sz w:val="16"/>
                <w:szCs w:val="16"/>
              </w:rPr>
              <w:t>Pendidikan</w:t>
            </w:r>
            <w:r>
              <w:rPr>
                <w:rFonts w:cs="Arial" w:hAnsi="Arial" w:eastAsia="Arial" w:ascii="Arial"/>
                <w:spacing w:val="42"/>
                <w:w w:val="100"/>
                <w:position w:val="-1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position w:val="-1"/>
                <w:sz w:val="16"/>
                <w:szCs w:val="16"/>
              </w:rPr>
              <w:t>Kota</w:t>
            </w:r>
            <w:r>
              <w:rPr>
                <w:rFonts w:cs="Arial" w:hAnsi="Arial" w:eastAsia="Arial" w:ascii="Arial"/>
                <w:spacing w:val="2"/>
                <w:w w:val="100"/>
                <w:position w:val="-1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position w:val="-1"/>
                <w:sz w:val="16"/>
                <w:szCs w:val="16"/>
              </w:rPr>
              <w:t>Depok</w:t>
            </w:r>
            <w:r>
              <w:rPr>
                <w:rFonts w:cs="Arial" w:hAnsi="Arial" w:eastAsia="Arial" w:ascii="Arial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Depok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5" w:right="335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Dinas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Kebersihan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Pertaman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Kota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7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Konsultan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Penaksir</w:t>
            </w:r>
            <w:r>
              <w:rPr>
                <w:rFonts w:cs="Arial" w:hAnsi="Arial" w:eastAsia="Arial" w:ascii="Arial"/>
                <w:spacing w:val="4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Dampak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Longso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Sampah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Pengel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Sekretariat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DPRD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Kota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7"/>
              <w:ind w:left="139" w:right="-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Rumah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Dinas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Jabatan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Mall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Balikpapan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5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Fajar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Wisesa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Bekasi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4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Konstruksindo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Jak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362" w:hanging="1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alangkaraya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Palu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2104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Dinas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Perhu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bunga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ab.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Pandeglang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Kosong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Pandeglang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4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3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Sulfindo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Adiusaha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Cilegon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4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Trust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J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2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Pacific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Gedu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Perkator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3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MNC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3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MNC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Gedu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Perkanto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Asuransi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Multi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Artha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Guna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Asuransi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Multi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Artha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Guna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Holcim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157" w:firstLine="1"/>
            </w:pP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Bangunan,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Peralatan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Dua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Utama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Makmur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15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Bangunan,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Peralatan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9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Trust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 w:lineRule="auto" w:line="260"/>
              <w:ind w:left="132" w:right="227" w:firstLine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Terdiri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Dari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34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Kantor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Cabang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ang</w:t>
            </w:r>
            <w:r>
              <w:rPr>
                <w:rFonts w:cs="Arial" w:hAnsi="Arial" w:eastAsia="Arial" w:ascii="Arial"/>
                <w:spacing w:val="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dimiliki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oleh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Perseroan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27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Kantor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Cabang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ang</w:t>
            </w:r>
            <w:r>
              <w:rPr>
                <w:rFonts w:cs="Arial" w:hAnsi="Arial" w:eastAsia="Arial" w:ascii="Arial"/>
                <w:spacing w:val="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dise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oleh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Perseroan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 w:lineRule="auto" w:line="261"/>
              <w:ind w:left="132" w:right="21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Jabode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Luar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Jabode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Megah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Satu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Peroter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Bali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ectPr>
          <w:pgMar w:header="1223" w:footer="0" w:top="1980" w:bottom="280" w:left="1240" w:right="1040"/>
          <w:pgSz w:w="12240" w:h="15840"/>
        </w:sectPr>
      </w:pP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1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13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917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 w:lineRule="auto" w:line="250"/>
              <w:ind w:left="808" w:right="773" w:firstLine="36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JENIS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PE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41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164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TAH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09" w:hRule="exact"/>
        </w:trPr>
        <w:tc>
          <w:tcPr>
            <w:tcW w:w="68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Indospring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5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Gresik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Bekasi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335" w:right="33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99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Primamurni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Gresik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5" w:right="335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91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Medco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Energi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Internasi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" w:lineRule="auto" w:line="250"/>
              <w:ind w:left="139" w:right="20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mont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Tenggara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berupa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Bangunan,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Perlatan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Tengga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Barat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5" w:right="335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78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140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Tirta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Marin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0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Kapal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Batam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3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141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Surve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0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Sumatera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3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142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Merak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Energi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sz w:val="17"/>
                <w:szCs w:val="17"/>
              </w:rPr>
              <w:jc w:val="left"/>
              <w:spacing w:before="3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Plan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Cilegon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0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143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Sulfindo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Adiusaha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sz w:val="10"/>
                <w:szCs w:val="10"/>
              </w:rPr>
              <w:jc w:val="left"/>
              <w:spacing w:before="1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Kimia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Cilegon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5" w:right="33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3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144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Mcconnel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ell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Services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2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angunan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Batam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66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145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Lestari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sz w:val="13"/>
                <w:szCs w:val="13"/>
              </w:rPr>
              <w:jc w:val="left"/>
              <w:spacing w:before="3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Kebun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Kalimantan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Barat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3" w:right="33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146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Cirebon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Electric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Plan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Cirebon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147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Indah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Timur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SulSel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148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Sudamanik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Alat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Berat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149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Energi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Karang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Agung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Fasilitas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Produksi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Ekploitasi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 w:lineRule="auto" w:line="261"/>
              <w:ind w:left="132" w:right="21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sin,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Sumatera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Selatan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150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Cosl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Peralatan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Tambang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4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151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Krakatau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Industrial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Estate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Cilegon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untuk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Industri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Cilegon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152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Pertamina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7" w:right="34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2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153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Perum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Perikanan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Cold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Storage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Timur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6" w:right="342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3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95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154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Pertamina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Timur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3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/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/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/>
        </w:tc>
        <w:tc>
          <w:tcPr>
            <w:tcW w:w="1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/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/>
        </w:tc>
      </w:tr>
    </w:tbl>
    <w:p>
      <w:pPr>
        <w:sectPr>
          <w:pgMar w:header="1223" w:footer="0" w:top="1980" w:bottom="280" w:left="1240" w:right="1040"/>
          <w:pgSz w:w="12240" w:h="15840"/>
        </w:sectPr>
      </w:pP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1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13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797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8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 w:lineRule="auto" w:line="250"/>
              <w:ind w:left="1048" w:right="1013" w:firstLine="36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JENIS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PE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9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164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TAH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53" w:hRule="exact"/>
        </w:trPr>
        <w:tc>
          <w:tcPr>
            <w:tcW w:w="680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230" w:right="23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Modern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Internasio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338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2009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30" w:right="23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Multi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2009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77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30" w:right="23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Pacific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Utama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Lippo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Securities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2009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30" w:right="23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NISP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Sekuritas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2009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82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30" w:right="23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Jagung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Hibrida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Sula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Ro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Jember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30" w:right="23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NISP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Sekuritas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8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30" w:right="23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30" w:right="23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Penjualan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MDS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68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30" w:right="23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gunaa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Hak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Mili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Department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Store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Pinjaman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7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Department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Store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gunaa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Hak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Mili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OCBC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NISP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Penjualan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end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li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Komp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Kema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0"/>
              <w:ind w:left="132" w:right="17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Kompensasi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Terhad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Pengelolaan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laha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Air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Bersih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ain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Resources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Internati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Pengambilalih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70%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Anuger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Tompira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Nikel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ain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Resources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Internati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Pengambilalih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80%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Belang-Bel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5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Terminal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Corpora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Perusah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Perkebu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Kalsel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Papua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Corpora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Lintas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Surasejati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Kalsel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Jatim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raha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Perusahaan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Pengembang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Bekasi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2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Entertainm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Fairness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Opinion,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Usaha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9" w:right="33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Multipolar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Fairness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Opinion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Transaksi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Material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Afiliasi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3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Gerba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Lampung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Pusat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Pengelol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Komplek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Kema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SPBU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30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Ratna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Perti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Perusah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Travel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10" w:hRule="exact"/>
        </w:trPr>
        <w:tc>
          <w:tcPr>
            <w:tcW w:w="6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Express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Transindo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Fairness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Opinion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Jual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9" w:right="33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6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1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0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Indah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Lestari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Developer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1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8" w:right="34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ectPr>
          <w:pgMar w:header="1267" w:footer="0" w:top="1980" w:bottom="280" w:left="1240" w:right="1040"/>
          <w:headerReference w:type="default" r:id="rId103"/>
          <w:pgSz w:w="12240" w:h="15840"/>
        </w:sectPr>
      </w:pP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1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718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 w:lineRule="auto" w:line="250"/>
              <w:ind w:left="928" w:right="893" w:firstLine="36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JENIS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PE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87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90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TAH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Multipolar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Congrex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Limited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 w:lineRule="auto" w:line="261"/>
              <w:ind w:left="132" w:right="47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Hongko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China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Mutiara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Perusah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Transportasi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85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Corpora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Perusah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Perkebu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42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Kalimantan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Selatan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Corpora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Perusah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Perkebu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Kalimantan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Selatan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Corpora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Perusah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Perkebu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Kalimantan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Selatan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5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Jatim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Graha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Perusah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Surab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Adhi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Fairness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pinion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Transaksi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Afiliasi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Perusah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Distributor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Air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Minum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7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Perusah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Entertainm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/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ermai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Perusah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Penerbit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Buku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5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Perusah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Boga/Res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Perusah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Pembua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Mesin-mesin</w:t>
            </w:r>
            <w:r>
              <w:rPr>
                <w:rFonts w:cs="Arial" w:hAnsi="Arial" w:eastAsia="Arial" w:ascii="Arial"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Permainan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Perusah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Pengembang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Nikki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Bali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Nikki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Bali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Nikki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Bunda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Bali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Nikki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Bunda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Bali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Agung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Podomoro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Renc.ana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Transaksi</w:t>
            </w:r>
            <w:r>
              <w:rPr>
                <w:rFonts w:cs="Arial" w:hAnsi="Arial" w:eastAsia="Arial" w:ascii="Arial"/>
                <w:spacing w:val="4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Pembelian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Ruang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Strata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Title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Bintang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Mitra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Semestar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Retco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Energi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Mitra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Petroleum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Pluit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Propertin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Hanson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Energi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Corpora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Kalsel,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Papua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Department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Store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First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Media,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ectPr>
          <w:pgMar w:header="1267" w:footer="0" w:top="2000" w:bottom="280" w:left="1240" w:right="1040"/>
          <w:pgSz w:w="12240" w:h="15840"/>
        </w:sectPr>
      </w:pP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1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718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 w:lineRule="auto" w:line="250"/>
              <w:ind w:left="928" w:right="893" w:firstLine="36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JENIS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PE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87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90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TAH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1145" w:hRule="exact"/>
        </w:trPr>
        <w:tc>
          <w:tcPr>
            <w:tcW w:w="840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Semen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Gresik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4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:</w:t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•</w:t>
            </w:r>
            <w:r>
              <w:rPr>
                <w:rFonts w:cs="Arial" w:hAnsi="Arial" w:eastAsia="Arial" w:ascii="Arial"/>
                <w:spacing w:val="3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Boral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5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•</w:t>
            </w:r>
            <w:r>
              <w:rPr>
                <w:rFonts w:cs="Arial" w:hAnsi="Arial" w:eastAsia="Arial" w:ascii="Arial"/>
                <w:spacing w:val="3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Boral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Pipe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Precas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•</w:t>
            </w:r>
            <w:r>
              <w:rPr>
                <w:rFonts w:cs="Arial" w:hAnsi="Arial" w:eastAsia="Arial" w:ascii="Arial"/>
                <w:spacing w:val="3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Readim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x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•</w:t>
            </w:r>
            <w:r>
              <w:rPr>
                <w:rFonts w:cs="Arial" w:hAnsi="Arial" w:eastAsia="Arial" w:ascii="Arial"/>
                <w:spacing w:val="3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Pion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Quarry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Timur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Agung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Podomoro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Gemilang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Perkasa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8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Agung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Podomoro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Renc.ana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Transaksi</w:t>
            </w:r>
            <w:r>
              <w:rPr>
                <w:rFonts w:cs="Arial" w:hAnsi="Arial" w:eastAsia="Arial" w:ascii="Arial"/>
                <w:spacing w:val="4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Gemilang</w:t>
            </w:r>
            <w:r>
              <w:rPr>
                <w:rFonts w:cs="Arial" w:hAnsi="Arial" w:eastAsia="Arial" w:ascii="Arial"/>
                <w:spacing w:val="4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Perkasa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8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Agung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Podomoro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Adhi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2" w:right="46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Agung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Podomoro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Renc.ana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Transaksi</w:t>
            </w:r>
            <w:r>
              <w:rPr>
                <w:rFonts w:cs="Arial" w:hAnsi="Arial" w:eastAsia="Arial" w:ascii="Arial"/>
                <w:spacing w:val="4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Adhi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5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Saran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Artamandiri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Pluit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Propertin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2" w:right="46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Essar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Essar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Bekasi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2" w:right="46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0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Givaudan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Givaudan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Depok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71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Rekad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Elektrika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Rekad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Elektrika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37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Garuda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0"/>
              <w:ind w:left="132" w:right="55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Transaksi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Penjualan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Engine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Garuda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kepada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TNI-AU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Tiger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Air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Holdings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Ltd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0"/>
              <w:ind w:left="132" w:right="46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Dalam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Menentu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Nilai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Pasar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In-Kind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Contribution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Singapo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(tiga)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anak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 w:lineRule="auto" w:line="261"/>
              <w:ind w:left="132" w:right="47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aci,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Indof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Sukes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Makmur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Penjualan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8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Distribusindo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aham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Distribusindo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Surve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Internasi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Surve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Survai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Udara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70.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416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Garuda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Transaksi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Afiliasi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THT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71.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Dharma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Bangsa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Mentari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Dharma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Mentari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72.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Kenca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Bahari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Kenca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Bahari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8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73.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Colmanha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oko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Colmanha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8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74.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Essar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Essar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42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Bekasi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2" w:right="46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ectPr>
          <w:pgMar w:header="1267" w:footer="0" w:top="1980" w:bottom="280" w:left="1240" w:right="1040"/>
          <w:pgSz w:w="12240" w:h="15840"/>
        </w:sectPr>
      </w:pP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1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718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/>
              <w:ind w:left="160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              </w:t>
            </w:r>
            <w:r>
              <w:rPr>
                <w:rFonts w:cs="Arial" w:hAnsi="Arial" w:eastAsia="Arial" w:ascii="Arial"/>
                <w:b/>
                <w:spacing w:val="44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PEKERJAAN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27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90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TAH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55" w:hRule="exact"/>
        </w:trPr>
        <w:tc>
          <w:tcPr>
            <w:tcW w:w="8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75.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Eatertainm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Internati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3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Nagamas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Makmur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461" w:right="46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76.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Eatertainm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Internati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sz w:val="17"/>
                <w:szCs w:val="17"/>
              </w:rPr>
              <w:jc w:val="left"/>
              <w:spacing w:before="3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Resources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85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77.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Eatertainm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Internati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97"/>
              <w:ind w:left="139" w:right="-38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Peruba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Usaha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1" w:right="46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79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78.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sz w:val="14"/>
                <w:szCs w:val="14"/>
              </w:rPr>
              <w:jc w:val="left"/>
              <w:spacing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9" w:right="-36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Nad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Investama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58" w:right="46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79.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sz w:val="17"/>
                <w:szCs w:val="17"/>
              </w:rPr>
              <w:jc w:val="left"/>
              <w:spacing w:before="4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Pacific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9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80.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3" w:lineRule="auto" w:line="250"/>
              <w:ind w:left="139" w:right="41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Divestasi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ang</w:t>
            </w:r>
            <w:r>
              <w:rPr>
                <w:rFonts w:cs="Arial" w:hAnsi="Arial" w:eastAsia="Arial" w:ascii="Arial"/>
                <w:spacing w:val="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dilakukan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MPP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entitas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anak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0" w:right="462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81.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Rekad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Elektrika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2" w:right="46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82.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Multipolar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113" w:firstLine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Kepemilikan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Pacific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Meadow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Asia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Company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83.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Multipolar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24,9%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Matahari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Department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Store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70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84.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Multipolar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Transaksi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85.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Infrastructure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100%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Bintaro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Serpong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Damai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86.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Infrastructure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Boso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Marga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92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87.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Infrastructure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Boso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Marga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pada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Jalan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Tol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Seksi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Empat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88.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2" w:right="46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8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89.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Asuransi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Asuransi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90.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arma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adhar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Duta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91.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arma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arma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92.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arma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Propertin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Propertin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93.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Pemeringkat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Efek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Pemeringkat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Efek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94.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Pondok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Indah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Pada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Golf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Pondok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Pada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Golf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95.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Damai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Indah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Golf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Damai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Indah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Golf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80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96.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Dirganeka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97.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 w:lineRule="auto" w:line="260"/>
              <w:ind w:left="132" w:right="489" w:firstLine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Transkasi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Pembelian</w:t>
            </w:r>
            <w:r>
              <w:rPr>
                <w:rFonts w:cs="Arial" w:hAnsi="Arial" w:eastAsia="Arial" w:ascii="Arial"/>
                <w:spacing w:val="4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99,99%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Dirganeka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ectPr>
          <w:pgMar w:header="1267" w:footer="0" w:top="1980" w:bottom="280" w:left="1240" w:right="1040"/>
          <w:pgSz w:w="12240" w:h="15840"/>
        </w:sectPr>
      </w:pP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1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718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 w:lineRule="auto" w:line="250"/>
              <w:ind w:left="988" w:right="953" w:firstLine="36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JENIS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PE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27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90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TAH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55" w:hRule="exact"/>
        </w:trPr>
        <w:tc>
          <w:tcPr>
            <w:tcW w:w="8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98.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Pertamina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Perta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Arun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458" w:right="46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99.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Rejeki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Isman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7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Transaksi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Sukoharjo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2" w:right="465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01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2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Fist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sz w:val="10"/>
                <w:szCs w:val="10"/>
              </w:rPr>
              <w:jc w:val="left"/>
              <w:spacing w:before="2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Fist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1" w:right="463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16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Konstruksindo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Konstruksindo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0" w:right="463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8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Mahaka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5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Wahana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Kal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anamitra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Mahardhika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2" w:right="465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2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Mahaka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7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Kal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amitra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Adhara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Mahardhika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2" w:right="465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91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104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Mahaka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sz w:val="10"/>
                <w:szCs w:val="10"/>
              </w:rPr>
              <w:jc w:val="left"/>
              <w:spacing w:before="1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Transaksi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0" w:right="463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82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105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Mark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namics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5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namics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5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106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Bersama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Infrastructure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both"/>
              <w:spacing w:before="60" w:lineRule="auto" w:line="260"/>
              <w:ind w:left="132" w:right="3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ood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ill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Metric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Solusindo,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Bersama,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ne,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Telenet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Internu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107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Link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Laporan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Analisis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Kelangsungan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Kegiatan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Operasio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Link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108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Multipolar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Penerbit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bligasi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109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Multipolar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Technolo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Peminjaman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Archi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ARPTE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Kle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Archi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SMR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Kle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nk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Mitra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nk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Mitra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First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Penerbit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Asitensi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2104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First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Link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Villa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Permata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Cibodas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Asiatic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Sejahtera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Finance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BW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Plantation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117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Food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Tjipinang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Food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Station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Tjipinang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118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Mahaka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Transaksi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Pinjaman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anak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Perusah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119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Mahaka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120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Persada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Usaha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Pama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Persada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ectPr>
          <w:pgMar w:header="1267" w:footer="0" w:top="1980" w:bottom="280" w:left="1240" w:right="1040"/>
          <w:pgSz w:w="12240" w:h="15840"/>
        </w:sectPr>
      </w:pP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1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718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 w:lineRule="auto" w:line="250"/>
              <w:ind w:left="988" w:right="953" w:firstLine="36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JENIS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PE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27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90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TAH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95" w:hRule="exact"/>
        </w:trPr>
        <w:tc>
          <w:tcPr>
            <w:tcW w:w="8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121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79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Hasta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Kreasi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Mandiri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461" w:right="46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0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6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121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Sukha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Loka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Funeral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"/>
              <w:ind w:left="139" w:right="-28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Kerugian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Ekonomis</w:t>
            </w:r>
            <w:r>
              <w:rPr>
                <w:rFonts w:cs="Arial" w:hAnsi="Arial" w:eastAsia="Arial" w:ascii="Arial"/>
                <w:spacing w:val="4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Sukhawati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 w:lineRule="exact" w:line="180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position w:val="-1"/>
                <w:sz w:val="16"/>
                <w:szCs w:val="16"/>
              </w:rPr>
              <w:t>Loka</w:t>
            </w:r>
            <w:r>
              <w:rPr>
                <w:rFonts w:cs="Arial" w:hAnsi="Arial" w:eastAsia="Arial" w:ascii="Arial"/>
                <w:spacing w:val="1"/>
                <w:w w:val="100"/>
                <w:position w:val="-1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position w:val="-1"/>
                <w:sz w:val="16"/>
                <w:szCs w:val="16"/>
              </w:rPr>
              <w:t>Funeral</w:t>
            </w:r>
            <w:r>
              <w:rPr>
                <w:rFonts w:cs="Arial" w:hAnsi="Arial" w:eastAsia="Arial" w:ascii="Arial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6"/>
              <w:ind w:left="459" w:right="462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0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122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" w:lineRule="auto" w:line="250"/>
              <w:ind w:left="139" w:right="6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Pelepas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Hasta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Kreasi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Mandiri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59" w:right="462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17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123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Link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Net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FMTV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0" w:right="463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17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124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Plaza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Adika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Lestari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3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Kerugian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Ekonomis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Plaza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Adika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Lestari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0" w:right="463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8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125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Pertamina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Lubricants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sz w:val="14"/>
                <w:szCs w:val="14"/>
              </w:rPr>
              <w:jc w:val="left"/>
              <w:spacing w:before="1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Purchase</w:t>
            </w:r>
            <w:r>
              <w:rPr>
                <w:rFonts w:cs="Arial" w:hAnsi="Arial" w:eastAsia="Arial" w:ascii="Arial"/>
                <w:spacing w:val="4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Price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Allocation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(PPA)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57" w:right="46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9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126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Rejeki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Isman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3" w:lineRule="auto" w:line="250"/>
              <w:ind w:left="139" w:right="2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Transaksi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mbaha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enerbitan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bligasi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Global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Sukoharjo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59" w:right="462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9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127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Brantas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Abipraya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sz w:val="10"/>
                <w:szCs w:val="10"/>
              </w:rPr>
              <w:jc w:val="left"/>
              <w:spacing w:before="1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Graha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Investama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8"/>
              <w:ind w:left="13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Bersama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0" w:right="463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91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128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both"/>
              <w:spacing w:before="5" w:lineRule="auto" w:line="250"/>
              <w:ind w:left="139" w:right="138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Seputih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Muba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Inpola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Meka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Energi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59" w:right="462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129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Padi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Unggul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Padi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Unggul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130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Pensiun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Pupuk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Kaltim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5%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Kaltim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Parna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Industri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Bonta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131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Persada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80,1%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Suprabari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Mapanin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Mineral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132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Semen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Untuk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Akuisisi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Varia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Usaha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Gresik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133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Mitra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Adiperkasa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Obligasi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Tanpa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Bunga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Tanpa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Jaminan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134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 w:lineRule="auto" w:line="260"/>
              <w:ind w:left="132" w:right="232" w:firstLine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Transaksi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20%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pada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Sinergi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Investasi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135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 w:lineRule="auto" w:line="260"/>
              <w:ind w:left="132" w:right="575" w:firstLine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Transaksi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35%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pada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Jasamarga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Malang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136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Magna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Finance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Transaksi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137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First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100%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Saham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Internux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138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First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0"/>
              <w:ind w:left="132" w:right="25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Transaksi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Konversi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Utang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Internux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Kepa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Mitra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Mandiri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Mantap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4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43" w:right="244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139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First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0"/>
              <w:ind w:left="132" w:right="22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ajaran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Transaksi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Pinjam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Meminjam</w:t>
            </w:r>
            <w:r>
              <w:rPr>
                <w:rFonts w:cs="Arial" w:hAnsi="Arial" w:eastAsia="Arial" w:ascii="Arial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Antara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MMM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463" w:right="4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/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/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/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/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/>
        </w:tc>
      </w:tr>
      <w:tr>
        <w:trPr>
          <w:trHeight w:val="3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/>
        </w:tc>
        <w:tc>
          <w:tcPr>
            <w:tcW w:w="2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/>
        </w:tc>
        <w:tc>
          <w:tcPr>
            <w:tcW w:w="33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/>
        </w:tc>
        <w:tc>
          <w:tcPr>
            <w:tcW w:w="1308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/>
        </w:tc>
        <w:tc>
          <w:tcPr>
            <w:tcW w:w="1372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/>
        </w:tc>
      </w:tr>
      <w:tr>
        <w:trPr>
          <w:trHeight w:val="3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/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/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/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/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/>
        </w:tc>
      </w:tr>
      <w:tr>
        <w:trPr>
          <w:trHeight w:val="103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nil" w:sz="6" w:space="0" w:color="auto"/>
              <w:right w:val="single" w:sz="9" w:space="0" w:color="FEFFFE"/>
            </w:tcBorders>
            <w:shd w:val="clear" w:color="auto" w:fill="E7E6E6"/>
          </w:tcPr>
          <w:p/>
        </w:tc>
        <w:tc>
          <w:tcPr>
            <w:tcW w:w="2840" w:type="dxa"/>
            <w:tcBorders>
              <w:top w:val="single" w:sz="9" w:space="0" w:color="FEFFFE"/>
              <w:left w:val="single" w:sz="9" w:space="0" w:color="FEFFFE"/>
              <w:bottom w:val="nil" w:sz="6" w:space="0" w:color="auto"/>
              <w:right w:val="single" w:sz="9" w:space="0" w:color="FEFFFE"/>
            </w:tcBorders>
            <w:shd w:val="clear" w:color="auto" w:fill="E7E6E6"/>
          </w:tcPr>
          <w:p/>
        </w:tc>
        <w:tc>
          <w:tcPr>
            <w:tcW w:w="3360" w:type="dxa"/>
            <w:tcBorders>
              <w:top w:val="single" w:sz="9" w:space="0" w:color="FEFFFE"/>
              <w:left w:val="single" w:sz="9" w:space="0" w:color="FEFFFE"/>
              <w:bottom w:val="nil" w:sz="6" w:space="0" w:color="auto"/>
              <w:right w:val="single" w:sz="9" w:space="0" w:color="FEFFFE"/>
            </w:tcBorders>
            <w:shd w:val="clear" w:color="auto" w:fill="E7E6E6"/>
          </w:tcPr>
          <w:p/>
        </w:tc>
        <w:tc>
          <w:tcPr>
            <w:tcW w:w="1308" w:type="dxa"/>
            <w:tcBorders>
              <w:top w:val="single" w:sz="9" w:space="0" w:color="FEFFFE"/>
              <w:left w:val="single" w:sz="9" w:space="0" w:color="FEFFFE"/>
              <w:bottom w:val="nil" w:sz="6" w:space="0" w:color="auto"/>
              <w:right w:val="single" w:sz="9" w:space="0" w:color="FEFFFE"/>
            </w:tcBorders>
            <w:shd w:val="clear" w:color="auto" w:fill="E7E6E6"/>
          </w:tcPr>
          <w:p/>
        </w:tc>
        <w:tc>
          <w:tcPr>
            <w:tcW w:w="1372" w:type="dxa"/>
            <w:tcBorders>
              <w:top w:val="single" w:sz="9" w:space="0" w:color="FEFFFE"/>
              <w:left w:val="single" w:sz="9" w:space="0" w:color="FEFFFE"/>
              <w:bottom w:val="nil" w:sz="6" w:space="0" w:color="auto"/>
              <w:right w:val="single" w:sz="9" w:space="0" w:color="FEFFFE"/>
            </w:tcBorders>
            <w:shd w:val="clear" w:color="auto" w:fill="E7E6E6"/>
          </w:tcPr>
          <w:p/>
        </w:tc>
      </w:tr>
    </w:tbl>
    <w:p>
      <w:pPr>
        <w:sectPr>
          <w:pgMar w:header="1267" w:footer="0" w:top="1980" w:bottom="280" w:left="1240" w:right="1040"/>
          <w:pgSz w:w="12240" w:h="15840"/>
        </w:sectPr>
      </w:pP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1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838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 w:lineRule="auto" w:line="250"/>
              <w:ind w:left="793" w:right="757" w:firstLine="36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JENIS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PE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369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24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TAH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309" w:right="31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ahan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Feasibility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Villa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Renaissance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Dua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-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Bali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398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09" w:right="312"/>
            </w:pPr>
            <w:r>
              <w:rPr>
                <w:rFonts w:cs="Arial" w:hAnsi="Arial" w:eastAsia="Arial" w:ascii="Arial"/>
                <w:w w:val="99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w w:val="100"/>
                <w:sz w:val="16"/>
                <w:szCs w:val="16"/>
              </w:rPr>
              <w:t>.</w:t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Fea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ili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ty</w:t>
            </w:r>
            <w:r>
              <w:rPr>
                <w:rFonts w:cs="Arial" w:hAnsi="Arial" w:eastAsia="Arial" w:ascii="Arial"/>
                <w:spacing w:val="39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tudy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Bintang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Tiga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09" w:right="31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Magah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Marketing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Agen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cy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48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Unit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Kios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Metro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09" w:right="31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Entertainm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Feasibility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Study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Peruba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Kegiatan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Usaha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09" w:right="31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Pertani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Penilaian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Progress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Dengan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Metode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Quanti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Survey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09" w:right="31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Sarana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Palembang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Feasibility</w:t>
            </w:r>
            <w:r>
              <w:rPr>
                <w:rFonts w:cs="Arial" w:hAnsi="Arial" w:eastAsia="Arial" w:ascii="Arial"/>
                <w:spacing w:val="39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udy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Plan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Palembang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09" w:right="31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Samudra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Perkasa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Abadi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Fesibility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Study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Tuna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Loin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Sibolga,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Tapte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09" w:right="31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Merak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Energi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Feasibility</w:t>
            </w:r>
            <w:r>
              <w:rPr>
                <w:rFonts w:cs="Arial" w:hAnsi="Arial" w:eastAsia="Arial" w:ascii="Arial"/>
                <w:spacing w:val="39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Plan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Cilegon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6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09" w:right="31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Modernla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Realty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Market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6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Modernla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Realty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Market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6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Maramakmur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Dirgantara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Market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Sukabumi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Semen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resik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Feasibility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Study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Akuisisi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Perusah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Gresik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64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Widhi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Satria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Lines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 w:lineRule="auto" w:line="260"/>
              <w:ind w:left="132" w:right="566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Feasibility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Study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Pembelian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Kapal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Tugbo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Tongka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8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64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Pensiun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Mandiri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59" w:lineRule="auto" w:line="246"/>
              <w:ind w:left="132" w:right="305"/>
            </w:pP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Feasibility</w:t>
            </w:r>
            <w:r>
              <w:rPr>
                <w:rFonts w:cs="Calibri" w:hAnsi="Calibri" w:eastAsia="Calibri" w:ascii="Calibri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Study</w:t>
            </w:r>
            <w:r>
              <w:rPr>
                <w:rFonts w:cs="Calibri" w:hAnsi="Calibri" w:eastAsia="Calibri" w:ascii="Calibri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Penyertaan</w:t>
            </w:r>
            <w:r>
              <w:rPr>
                <w:rFonts w:cs="Calibri" w:hAnsi="Calibri" w:eastAsia="Calibri" w:ascii="Calibri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Langsung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pada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UG</w:t>
            </w:r>
            <w:r>
              <w:rPr>
                <w:rFonts w:cs="Calibri" w:hAnsi="Calibri" w:eastAsia="Calibri" w:ascii="Calibri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BDN</w:t>
            </w:r>
            <w:r>
              <w:rPr>
                <w:rFonts w:cs="Calibri" w:hAnsi="Calibri" w:eastAsia="Calibri" w:ascii="Calibri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Calibri" w:hAnsi="Calibri" w:eastAsia="Calibri" w:ascii="Calibri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PT.</w:t>
            </w:r>
            <w:r>
              <w:rPr>
                <w:rFonts w:cs="Calibri" w:hAnsi="Calibri" w:eastAsia="Calibri" w:ascii="Calibri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  <w:t>BDP</w:t>
            </w:r>
            <w:r>
              <w:rPr>
                <w:rFonts w:cs="Calibri" w:hAnsi="Calibri" w:eastAsia="Calibri" w:ascii="Calibri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8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4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Citra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Tubindo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Engineering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34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Feasibility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Study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4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(dua)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unit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Rig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Batam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Batam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4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Rekadaya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Elektrika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Evalua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PLTU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x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MW)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Riau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Maluku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680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64" w:right="2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Eater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ainment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Internatioa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l,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Feasibity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ambanga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Batubara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 w:lineRule="auto" w:line="261"/>
              <w:ind w:left="132" w:right="599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Kaltim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Palembang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655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4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Fajar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Pratama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Abadi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Estate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Serpon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Jabar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63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4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Modernland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Realty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Industrial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Estate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608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4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Modernland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Realty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Feasibility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dy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Green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Central</w:t>
            </w:r>
            <w:r>
              <w:rPr>
                <w:rFonts w:cs="Arial" w:hAnsi="Arial" w:eastAsia="Arial" w:ascii="Arial"/>
                <w:spacing w:val="4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83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Modernla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Realty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Feasibility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dy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Akuisisi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Industrial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Estate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ectPr>
          <w:pgMar w:header="1313" w:footer="0" w:top="2020" w:bottom="280" w:left="1240" w:right="1040"/>
          <w:headerReference w:type="default" r:id="rId104"/>
          <w:pgSz w:w="12240" w:h="15840"/>
        </w:sectPr>
      </w:pP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1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838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 w:lineRule="auto" w:line="250"/>
              <w:ind w:left="793" w:right="757" w:firstLine="36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JENIS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PE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369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24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TAH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45" w:hRule="exact"/>
        </w:trPr>
        <w:tc>
          <w:tcPr>
            <w:tcW w:w="8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Modernla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Realty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Feasibility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dy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Rencana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Akuisisi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Industrial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Estate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Pensium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Aneka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engem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Antan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Center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Perumahan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Villa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Residence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Bali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Bekasi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Fajar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Industrial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Estate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0"/>
              <w:ind w:left="132" w:right="329" w:firstLine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Pembelian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untuk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Ka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Industri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Riau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Maluku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Perumahan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Ho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Bintang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Tiga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Adhi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Apartemen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Cinema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x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x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obal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Pasif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Feasibility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Study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Bioskop/th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0"/>
              <w:ind w:left="132" w:right="806" w:firstLine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Usaha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4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Jl.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Sulanjana,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109" w:firstLine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Jl.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Mustafa,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518" w:firstLine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Analisis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Jl.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Kapten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Piere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Tende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Spr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Feasibility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Study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Surab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7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Sarana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Pundi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Feasibility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“The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Malang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Life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Mall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Hotel”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Malang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ectPr>
          <w:pgMar w:header="1313" w:footer="0" w:top="2020" w:bottom="280" w:left="1240" w:right="1040"/>
          <w:pgSz w:w="12240" w:h="15840"/>
        </w:sectPr>
      </w:pP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1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838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 w:lineRule="auto" w:line="250"/>
              <w:ind w:left="793" w:right="757" w:firstLine="36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JENIS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PE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369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24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TAH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81" w:hRule="exact"/>
        </w:trPr>
        <w:tc>
          <w:tcPr>
            <w:tcW w:w="8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332" w:right="333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PT.Patra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Patra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Jasa,Ba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ndung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0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397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2" w:right="333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PT.Wahana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Makmur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Office,Kel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Gading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2" w:right="333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PT.Wahana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Makmur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Pasar,Bali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Bali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2" w:right="333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PT.Gadi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Megah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Office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Cakung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2" w:right="333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PT.Alam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Perkasa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jl.ahmad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ani,sema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Semarang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2" w:right="333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PT.Pertani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12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2" w:right="333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PT.Waskita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milik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PT.Waskita</w:t>
            </w:r>
            <w:r>
              <w:rPr>
                <w:rFonts w:cs="Arial" w:hAnsi="Arial" w:eastAsia="Arial" w:ascii="Arial"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7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2" w:right="333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Tourisindo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jl.TB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Simatupang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(Mixed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Use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Office,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Conv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Hall)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32" w:right="333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PT.CMNP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Jl.Waru-Surab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PT.Adhi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Apartem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Depok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Depok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PT.HIN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Master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Plan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Natour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Adhi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eme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n,Gayun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-7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Surab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Adhi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gunan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eme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Ngag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Surab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PT.HK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Mixed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Used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Development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PT.Artoda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Gemilang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Mall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Manado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Manado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7" w:right="40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PT.HK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1399" w:hanging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Apartem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Residence,C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PT.HK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Kubikaho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SD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Serpong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6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PT.HK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Kuning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Office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PT.HK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Enviro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Jababek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Cikar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Bekasi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6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PT.Patra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PT.HK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Arthaloka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/Laha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Jl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.Jend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Sudirman-Jakarta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PT.Adhi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Aparte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men,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maha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da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Ruko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80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PT.HK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Tole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Iskandar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Depok,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Perumah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9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PT.HK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Tole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Cempaka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Depok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Depok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PT.Mahkota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Berlian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Cemerlang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Kondominium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perumah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Surab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Surab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50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Pertamina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Gd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Baru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Kantor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Pusat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Pertamina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Mampang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PT.HK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Jl.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Sudarso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36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PT.Patra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before="41"/>
              <w:ind w:left="4"/>
            </w:pP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HBU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Tanah</w:t>
            </w:r>
            <w:r>
              <w:rPr>
                <w:rFonts w:cs="Calibri" w:hAnsi="Calibri" w:eastAsia="Calibri" w:ascii="Calibri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di</w:t>
            </w:r>
            <w:r>
              <w:rPr>
                <w:rFonts w:cs="Calibri" w:hAnsi="Calibri" w:eastAsia="Calibri" w:ascii="Calibri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Patra</w:t>
            </w:r>
            <w:r>
              <w:rPr>
                <w:rFonts w:cs="Calibri" w:hAnsi="Calibri" w:eastAsia="Calibri" w:ascii="Calibri"/>
                <w:spacing w:val="43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Residential</w:t>
            </w:r>
          </w:p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20"/>
              <w:ind w:left="4"/>
            </w:pP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Kuningan</w:t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6" w:right="39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ectPr>
          <w:pgMar w:header="1122" w:footer="0" w:top="2000" w:bottom="280" w:left="1240" w:right="1040"/>
          <w:headerReference w:type="default" r:id="rId105"/>
          <w:pgSz w:w="12240" w:h="15840"/>
        </w:sectPr>
      </w:pP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1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838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 w:lineRule="auto" w:line="250"/>
              <w:ind w:left="793" w:right="757" w:firstLine="36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JENIS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PE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369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24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TAH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PT.Adhi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Persada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 w:lineRule="auto" w:line="261"/>
              <w:ind w:left="132" w:righ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Apartem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Kios</w:t>
            </w:r>
            <w:r>
              <w:rPr>
                <w:rFonts w:cs="Arial" w:hAnsi="Arial" w:eastAsia="Arial" w:ascii="Arial"/>
                <w:spacing w:val="-1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Sektor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Bekasi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4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Bekasi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41"/>
              <w:ind w:left="398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Inex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Arsindo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tel,Su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aba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Suraba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PT.Metro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Perdana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Trade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Center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Hotel,B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ndung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0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7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PT.Patra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mbanga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house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/>
        </w:tc>
      </w:tr>
      <w:tr>
        <w:trPr>
          <w:trHeight w:val="360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PT.Kimia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Farma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Jl.Saharjo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PP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PT.Asia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Afrika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Utama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36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PT.Gemilang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Sukses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Sejati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Apatem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Balikpapan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Balikpapan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PT.Kuala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Permai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Apartem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Palembang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Palembang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PT.Hutama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Semarang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Semarang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Pertani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674" w:firstLine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Jl.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Ahmad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ani,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Surab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Surab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ya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73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Budget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Cirebon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Cirebon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73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Sebelas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Mitra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Mahakar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Apartem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Waskita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7" w:right="40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Bakrie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Nir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ngan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epok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73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PT.Hutama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Semarang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Semarang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Bringin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Rancang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Sejahtera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Jl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Fatma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ati,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Hutama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414" w:firstLine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Samarinda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(Jl.Ir.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Juanda)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Samarinda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Hutama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Lampu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(Jl.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Udang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87)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Lampung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Perumah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Cibubur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Cibubur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Perumah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Puri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Lagu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Cibubur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Cibubur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Bringin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Rancang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Sejahtera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Perkanto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Padang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Pdang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Angkasa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Pura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II</w:t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Jl.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Juanda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-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 w:lineRule="auto" w:line="261"/>
              <w:ind w:left="132" w:right="797" w:hanging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Apartem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Jababek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Cikarang,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Bekasi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Cekasi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8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Hutama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(Jl.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Soekarno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No.85)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27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Sebelas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Mitra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Mahakar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Apartem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Cibiru,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799" w:hanging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Jl.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Denpasar,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Kuning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ectPr>
          <w:pgMar w:header="1122" w:footer="0" w:top="2000" w:bottom="280" w:left="1240" w:right="1040"/>
          <w:pgSz w:w="12240" w:h="1584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3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1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838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 w:lineRule="auto" w:line="250"/>
              <w:ind w:left="793" w:right="757" w:firstLine="362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JENIS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PE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369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24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TAH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39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39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39" w:lineRule="auto" w:line="261"/>
              <w:ind w:left="132" w:right="282" w:hanging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Kantor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Jl.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Denpasar,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Kuning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39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25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39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 w:lineRule="auto" w:line="261"/>
              <w:ind w:left="132" w:right="122" w:hanging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Kantor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Apartemen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Service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Jl.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Denpasar,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Kuning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Raja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334" w:hanging="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Kantor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Jl.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Denpasar,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Kuning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61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Istaka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Jl.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Sentul,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8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62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Taman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Talaga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King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roperti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Pasar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Kemis,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63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Muamalat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enior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Living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16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Apt,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Kondo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Cipanas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9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HK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Realtindo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 w:lineRule="auto" w:line="260"/>
              <w:ind w:left="132" w:right="328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Studi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Prospek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Pasar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Identifikasi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Potensial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roperti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Sekitar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Jalan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Tol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Medan,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Binjai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Medan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1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5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PLN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396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Pengem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banga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Jl.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Gatot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Subroto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Kav.18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Jaksel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PLN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326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HBU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mbanga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Lahan</w:t>
            </w:r>
            <w:r>
              <w:rPr>
                <w:rFonts w:cs="Arial" w:hAnsi="Arial" w:eastAsia="Arial" w:ascii="Arial"/>
                <w:spacing w:val="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Harsono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RM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No.59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Jaksel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Jakarta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2014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67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Baha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Securities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Topas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leria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8" w:right="400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68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Waskita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sz w:val="10"/>
                <w:szCs w:val="10"/>
              </w:rPr>
              <w:jc w:val="left"/>
              <w:spacing w:before="5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20"/>
              <w:ind w:left="139"/>
            </w:pP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FS</w:t>
            </w:r>
            <w:r>
              <w:rPr>
                <w:rFonts w:cs="Calibri" w:hAnsi="Calibri" w:eastAsia="Calibri" w:ascii="Calibri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di</w:t>
            </w:r>
            <w:r>
              <w:rPr>
                <w:rFonts w:cs="Calibri" w:hAnsi="Calibri" w:eastAsia="Calibri" w:ascii="Calibri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Jl.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Musta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f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Calibri" w:hAnsi="Calibri" w:eastAsia="Calibri" w:ascii="Calibri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Bandung</w:t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1" w:right="39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2105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8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69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Ikon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andung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 w:lineRule="auto" w:line="261"/>
              <w:ind w:left="132" w:right="407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Mix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Use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(Hotel.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Mall,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Apartemen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Convention)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Band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72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287" w:right="28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70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TBG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Tanah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Mall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&amp;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Malang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60"/>
              <w:ind w:left="399" w:right="399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2015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73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/>
        </w:tc>
        <w:tc>
          <w:tcPr>
            <w:tcW w:w="308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/>
        </w:tc>
        <w:tc>
          <w:tcPr>
            <w:tcW w:w="297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/>
        </w:tc>
        <w:tc>
          <w:tcPr>
            <w:tcW w:w="159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/>
        </w:tc>
        <w:tc>
          <w:tcPr>
            <w:tcW w:w="12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/>
        </w:tc>
      </w:tr>
    </w:tbl>
    <w:p>
      <w:pPr>
        <w:sectPr>
          <w:pgMar w:header="1122" w:footer="0" w:top="2000" w:bottom="280" w:left="1240" w:right="1040"/>
          <w:pgSz w:w="12240" w:h="15840"/>
        </w:sectPr>
      </w:pPr>
    </w:p>
    <w:p>
      <w:pPr>
        <w:rPr>
          <w:rFonts w:cs="Arial Black" w:hAnsi="Arial Black" w:eastAsia="Arial Black" w:ascii="Arial Black"/>
          <w:sz w:val="48"/>
          <w:szCs w:val="48"/>
        </w:rPr>
        <w:jc w:val="left"/>
        <w:spacing w:lineRule="exact" w:line="600"/>
        <w:ind w:left="114"/>
      </w:pPr>
      <w:r>
        <w:rPr>
          <w:rFonts w:cs="Arial Black" w:hAnsi="Arial Black" w:eastAsia="Arial Black" w:ascii="Arial Black"/>
          <w:b/>
          <w:color w:val="0100CB"/>
          <w:spacing w:val="-12"/>
          <w:w w:val="100"/>
          <w:position w:val="3"/>
          <w:sz w:val="48"/>
          <w:szCs w:val="48"/>
        </w:rPr>
        <w:t>P</w:t>
      </w:r>
      <w:r>
        <w:rPr>
          <w:rFonts w:cs="Arial Black" w:hAnsi="Arial Black" w:eastAsia="Arial Black" w:ascii="Arial Black"/>
          <w:b/>
          <w:color w:val="0100CB"/>
          <w:spacing w:val="0"/>
          <w:w w:val="100"/>
          <w:position w:val="3"/>
          <w:sz w:val="48"/>
          <w:szCs w:val="48"/>
        </w:rPr>
        <w:t>engalaman</w:t>
      </w:r>
      <w:r>
        <w:rPr>
          <w:rFonts w:cs="Arial Black" w:hAnsi="Arial Black" w:eastAsia="Arial Black" w:ascii="Arial Black"/>
          <w:b/>
          <w:color w:val="0100CB"/>
          <w:spacing w:val="-2"/>
          <w:w w:val="100"/>
          <w:position w:val="3"/>
          <w:sz w:val="48"/>
          <w:szCs w:val="48"/>
        </w:rPr>
        <w:t> </w:t>
      </w:r>
      <w:r>
        <w:rPr>
          <w:rFonts w:cs="Arial Black" w:hAnsi="Arial Black" w:eastAsia="Arial Black" w:ascii="Arial Black"/>
          <w:b/>
          <w:color w:val="0100CB"/>
          <w:spacing w:val="-12"/>
          <w:w w:val="100"/>
          <w:position w:val="3"/>
          <w:sz w:val="48"/>
          <w:szCs w:val="48"/>
        </w:rPr>
        <w:t>R</w:t>
      </w:r>
      <w:r>
        <w:rPr>
          <w:rFonts w:cs="Arial Black" w:hAnsi="Arial Black" w:eastAsia="Arial Black" w:ascii="Arial Black"/>
          <w:b/>
          <w:color w:val="0100CB"/>
          <w:spacing w:val="0"/>
          <w:w w:val="100"/>
          <w:position w:val="3"/>
          <w:sz w:val="48"/>
          <w:szCs w:val="48"/>
        </w:rPr>
        <w:t>ekan</w:t>
      </w:r>
      <w:r>
        <w:rPr>
          <w:rFonts w:cs="Arial Black" w:hAnsi="Arial Black" w:eastAsia="Arial Black" w:ascii="Arial Black"/>
          <w:b/>
          <w:color w:val="0100CB"/>
          <w:spacing w:val="-2"/>
          <w:w w:val="100"/>
          <w:position w:val="3"/>
          <w:sz w:val="48"/>
          <w:szCs w:val="48"/>
        </w:rPr>
        <w:t> </w:t>
      </w:r>
      <w:r>
        <w:rPr>
          <w:rFonts w:cs="Arial Black" w:hAnsi="Arial Black" w:eastAsia="Arial Black" w:ascii="Arial Black"/>
          <w:b/>
          <w:color w:val="0100CB"/>
          <w:spacing w:val="0"/>
          <w:w w:val="100"/>
          <w:position w:val="3"/>
          <w:sz w:val="48"/>
          <w:szCs w:val="48"/>
        </w:rPr>
        <w:t>KJPP</w:t>
      </w:r>
      <w:r>
        <w:rPr>
          <w:rFonts w:cs="Arial Black" w:hAnsi="Arial Black" w:eastAsia="Arial Black" w:ascii="Arial Black"/>
          <w:b/>
          <w:color w:val="0100CB"/>
          <w:spacing w:val="2"/>
          <w:w w:val="100"/>
          <w:position w:val="3"/>
          <w:sz w:val="48"/>
          <w:szCs w:val="48"/>
        </w:rPr>
        <w:t> </w:t>
      </w:r>
      <w:r>
        <w:rPr>
          <w:rFonts w:cs="Arial Black" w:hAnsi="Arial Black" w:eastAsia="Arial Black" w:ascii="Arial Black"/>
          <w:b/>
          <w:color w:val="0100CB"/>
          <w:spacing w:val="-45"/>
          <w:w w:val="100"/>
          <w:position w:val="3"/>
          <w:sz w:val="48"/>
          <w:szCs w:val="48"/>
        </w:rPr>
        <w:t>F</w:t>
      </w:r>
      <w:r>
        <w:rPr>
          <w:rFonts w:cs="Arial Black" w:hAnsi="Arial Black" w:eastAsia="Arial Black" w:ascii="Arial Black"/>
          <w:b/>
          <w:color w:val="0100CB"/>
          <w:spacing w:val="0"/>
          <w:w w:val="100"/>
          <w:position w:val="3"/>
          <w:sz w:val="48"/>
          <w:szCs w:val="48"/>
        </w:rPr>
        <w:t>AST</w:t>
      </w:r>
      <w:r>
        <w:rPr>
          <w:rFonts w:cs="Arial Black" w:hAnsi="Arial Black" w:eastAsia="Arial Black" w:ascii="Arial Black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rFonts w:cs="Arial Black" w:hAnsi="Arial Black" w:eastAsia="Arial Black" w:ascii="Arial Black"/>
          <w:sz w:val="36"/>
          <w:szCs w:val="36"/>
        </w:rPr>
        <w:jc w:val="left"/>
        <w:spacing w:lineRule="exact" w:line="420"/>
        <w:ind w:left="114"/>
      </w:pPr>
      <w:r>
        <w:rPr>
          <w:rFonts w:cs="Arial Black" w:hAnsi="Arial Black" w:eastAsia="Arial Black" w:ascii="Arial Black"/>
          <w:b/>
          <w:color w:val="0100CB"/>
          <w:spacing w:val="0"/>
          <w:w w:val="100"/>
          <w:position w:val="3"/>
          <w:sz w:val="36"/>
          <w:szCs w:val="36"/>
        </w:rPr>
        <w:t>Dibidang</w:t>
      </w:r>
      <w:r>
        <w:rPr>
          <w:rFonts w:cs="Arial Black" w:hAnsi="Arial Black" w:eastAsia="Arial Black" w:ascii="Arial Black"/>
          <w:b/>
          <w:color w:val="0100CB"/>
          <w:spacing w:val="0"/>
          <w:w w:val="100"/>
          <w:position w:val="3"/>
          <w:sz w:val="36"/>
          <w:szCs w:val="36"/>
        </w:rPr>
        <w:t> </w:t>
      </w:r>
      <w:r>
        <w:rPr>
          <w:rFonts w:cs="Arial Black" w:hAnsi="Arial Black" w:eastAsia="Arial Black" w:ascii="Arial Black"/>
          <w:b/>
          <w:color w:val="0100CB"/>
          <w:spacing w:val="0"/>
          <w:w w:val="100"/>
          <w:position w:val="3"/>
          <w:sz w:val="36"/>
          <w:szCs w:val="36"/>
        </w:rPr>
        <w:t>Monitoring</w:t>
      </w:r>
      <w:r>
        <w:rPr>
          <w:rFonts w:cs="Arial Black" w:hAnsi="Arial Black" w:eastAsia="Arial Black" w:ascii="Arial Black"/>
          <w:b/>
          <w:color w:val="0100CB"/>
          <w:spacing w:val="0"/>
          <w:w w:val="100"/>
          <w:position w:val="3"/>
          <w:sz w:val="36"/>
          <w:szCs w:val="36"/>
        </w:rPr>
        <w:t> </w:t>
      </w:r>
      <w:r>
        <w:rPr>
          <w:rFonts w:cs="Arial Black" w:hAnsi="Arial Black" w:eastAsia="Arial Black" w:ascii="Arial Black"/>
          <w:b/>
          <w:color w:val="0100CB"/>
          <w:spacing w:val="0"/>
          <w:w w:val="100"/>
          <w:position w:val="3"/>
          <w:sz w:val="36"/>
          <w:szCs w:val="36"/>
        </w:rPr>
        <w:t>P</w:t>
      </w:r>
      <w:r>
        <w:rPr>
          <w:rFonts w:cs="Arial Black" w:hAnsi="Arial Black" w:eastAsia="Arial Black" w:ascii="Arial Black"/>
          <w:b/>
          <w:color w:val="0100CB"/>
          <w:spacing w:val="6"/>
          <w:w w:val="100"/>
          <w:position w:val="3"/>
          <w:sz w:val="36"/>
          <w:szCs w:val="36"/>
        </w:rPr>
        <w:t>r</w:t>
      </w:r>
      <w:r>
        <w:rPr>
          <w:rFonts w:cs="Arial Black" w:hAnsi="Arial Black" w:eastAsia="Arial Black" w:ascii="Arial Black"/>
          <w:b/>
          <w:color w:val="0100CB"/>
          <w:spacing w:val="0"/>
          <w:w w:val="100"/>
          <w:position w:val="3"/>
          <w:sz w:val="36"/>
          <w:szCs w:val="36"/>
        </w:rPr>
        <w:t>oject</w:t>
      </w:r>
      <w:r>
        <w:rPr>
          <w:rFonts w:cs="Arial Black" w:hAnsi="Arial Black" w:eastAsia="Arial Black" w:ascii="Arial Black"/>
          <w:color w:val="000000"/>
          <w:spacing w:val="0"/>
          <w:w w:val="100"/>
          <w:position w:val="0"/>
          <w:sz w:val="36"/>
          <w:szCs w:val="36"/>
        </w:rPr>
      </w:r>
    </w:p>
    <w:p>
      <w:pPr>
        <w:rPr>
          <w:sz w:val="2"/>
          <w:szCs w:val="2"/>
        </w:rPr>
        <w:jc w:val="left"/>
        <w:spacing w:before="5" w:lineRule="exact" w:line="20"/>
      </w:pPr>
      <w:r>
        <w:rPr>
          <w:sz w:val="2"/>
          <w:szCs w:val="2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71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1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NO.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778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NAMA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KLIEN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7"/>
              <w:ind w:left="880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JEN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           </w:t>
            </w:r>
            <w:r>
              <w:rPr>
                <w:rFonts w:cs="Arial" w:hAnsi="Arial" w:eastAsia="Arial" w:ascii="Arial"/>
                <w:b/>
                <w:spacing w:val="47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PEKERJAAN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25" w:space="0" w:color="FEFFFE"/>
              <w:right w:val="single" w:sz="9" w:space="0" w:color="FEFFFE"/>
            </w:tcBorders>
            <w:shd w:val="clear" w:color="auto" w:fill="A5DEF7"/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233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22"/>
                <w:szCs w:val="22"/>
              </w:rPr>
              <w:t>LOKASI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81" w:hRule="exact"/>
        </w:trPr>
        <w:tc>
          <w:tcPr>
            <w:tcW w:w="84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35"/>
              <w:ind w:left="309" w:right="31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35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Bumi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Liputan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35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Blue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Sky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Hotel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25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35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Balikpapan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309" w:right="31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Buana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akarya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Evalua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was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Bogor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309" w:right="31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Bhineka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Manunggal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Pab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x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ile/D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eing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nishing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16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309" w:right="31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Indah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Lampu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Perkebu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brida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Lampung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309" w:right="31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Culletpr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Setia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Industri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elas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309" w:right="31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Word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amatex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Spinning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Mills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x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ile/Spinning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309" w:right="31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Abdi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Nusantara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Taman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Rekreasi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Pantai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ung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Bali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16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309" w:right="31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Kalla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Pusat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Niaga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Makassar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5"/>
              <w:ind w:left="309" w:right="311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5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Bintaro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Serpong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Damai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61" w:lineRule="exact" w:line="180"/>
              <w:ind w:left="132" w:right="480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Jalan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Tol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Ruas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Serpong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-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Pondok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Aren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5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265" w:right="2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Asindoindah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Perumahan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Panakkukang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lineRule="exact" w:line="180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Makssar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53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Kujang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Har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ndo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Lapangan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olf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Krakatau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Steel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(Persero)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ptim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lisasi</w:t>
            </w:r>
            <w:r>
              <w:rPr>
                <w:rFonts w:cs="Arial" w:hAnsi="Arial" w:eastAsia="Arial" w:ascii="Arial"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Fasilitas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Produksi</w:t>
            </w:r>
            <w:r>
              <w:rPr>
                <w:rFonts w:cs="Arial" w:hAnsi="Arial" w:eastAsia="Arial" w:ascii="Arial"/>
                <w:spacing w:val="4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Baja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Cilegon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Bajamas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Mulia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Development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Diamond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City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Mall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Batam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265" w:right="2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Baktimitra</w:t>
            </w:r>
            <w:r>
              <w:rPr>
                <w:rFonts w:cs="Arial" w:hAnsi="Arial" w:eastAsia="Arial" w:ascii="Arial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Investama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Panakkukang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Trade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Centre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Makassar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Dapur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Perkebu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Muba-Sumsel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PTPN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VII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Tanaman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Non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Tanaman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Palembang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17.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Inti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Plasindo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asakti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Karung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Plastik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Palembang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18.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Penta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ada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Pemban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c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h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Center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Suraba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Suraba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19.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Minda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Asean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Automotive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abrik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Sparepar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omotif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Kara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20.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Roempoen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6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Bersauda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Kebun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Kelapa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w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1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Palembang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265" w:right="2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21.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Intermustika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Mutiara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Apartemen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Cozmo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22.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Primatama</w:t>
            </w:r>
            <w:r>
              <w:rPr>
                <w:rFonts w:cs="Arial" w:hAnsi="Arial" w:eastAsia="Arial" w:ascii="Arial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Cemer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Rumah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Sakit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MRCC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48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23.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Pancakar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ri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atama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Pemba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angci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Tangerang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24.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Rindang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Pari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Cah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Buana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4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Pasar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Musi,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Depok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Depok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265" w:right="266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25.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Juisin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Indonesia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Pabrik</w:t>
            </w:r>
            <w:r>
              <w:rPr>
                <w:rFonts w:cs="Arial" w:hAnsi="Arial" w:eastAsia="Arial" w:ascii="Arial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Semen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8" w:space="0" w:color="FEFFFE"/>
              <w:right w:val="single" w:sz="9" w:space="0" w:color="FEFFFE"/>
            </w:tcBorders>
            <w:shd w:val="clear" w:color="auto" w:fill="CBCACA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Bekasi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center"/>
              <w:spacing w:before="54"/>
              <w:ind w:left="265" w:right="267"/>
            </w:pPr>
            <w:r>
              <w:rPr>
                <w:rFonts w:cs="Arial" w:hAnsi="Arial" w:eastAsia="Arial" w:ascii="Arial"/>
                <w:spacing w:val="0"/>
                <w:w w:val="99"/>
                <w:sz w:val="16"/>
                <w:szCs w:val="16"/>
              </w:rPr>
              <w:t>26.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3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tanium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Properti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56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Pengawa</w:t>
            </w:r>
            <w:r>
              <w:rPr>
                <w:rFonts w:cs="Arial" w:hAnsi="Arial" w:eastAsia="Arial" w:ascii="Arial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Arial" w:hAnsi="Arial" w:eastAsia="Arial" w:ascii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Pembanguna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Arial" w:hAnsi="Arial" w:eastAsia="Arial" w:ascii="Arial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tanium</w:t>
            </w:r>
            <w:r>
              <w:rPr>
                <w:rFonts w:cs="Arial" w:hAnsi="Arial" w:eastAsia="Arial" w:ascii="Arial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Square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20" w:type="dxa"/>
            <w:tcBorders>
              <w:top w:val="single" w:sz="8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E7E6E6"/>
          </w:tcPr>
          <w:p>
            <w:pPr>
              <w:rPr>
                <w:rFonts w:cs="Arial" w:hAnsi="Arial" w:eastAsia="Arial" w:ascii="Arial"/>
                <w:sz w:val="16"/>
                <w:szCs w:val="16"/>
              </w:rPr>
              <w:jc w:val="left"/>
              <w:spacing w:before="54"/>
              <w:ind w:left="132"/>
            </w:pP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Jakar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44" w:hRule="exact"/>
        </w:trPr>
        <w:tc>
          <w:tcPr>
            <w:tcW w:w="84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/>
        </w:tc>
        <w:tc>
          <w:tcPr>
            <w:tcW w:w="29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/>
        </w:tc>
        <w:tc>
          <w:tcPr>
            <w:tcW w:w="456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/>
        </w:tc>
        <w:tc>
          <w:tcPr>
            <w:tcW w:w="1320" w:type="dxa"/>
            <w:tcBorders>
              <w:top w:val="single" w:sz="9" w:space="0" w:color="FEFFFE"/>
              <w:left w:val="single" w:sz="9" w:space="0" w:color="FEFFFE"/>
              <w:bottom w:val="single" w:sz="9" w:space="0" w:color="FEFFFE"/>
              <w:right w:val="single" w:sz="9" w:space="0" w:color="FEFFFE"/>
            </w:tcBorders>
            <w:shd w:val="clear" w:color="auto" w:fill="CBCACA"/>
          </w:tcPr>
          <w:p/>
        </w:tc>
      </w:tr>
    </w:tbl>
    <w:sectPr>
      <w:pgMar w:header="0" w:footer="0" w:top="1220" w:bottom="280" w:left="1240" w:right="1080"/>
      <w:headerReference w:type="default" r:id="rId106"/>
      <w:pgSz w:w="12240" w:h="15840"/>
    </w:sectPr>
  </w:body>
</w:document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73.02pt;margin-top:74.01pt;width:472.98pt;height:0pt;mso-position-horizontal-relative:page;mso-position-vertical-relative:page;z-index:-9332" coordorigin="1460,1480" coordsize="9460,0">
          <v:shape style="position:absolute;left:1460;top:1480;width:9460;height:0" coordorigin="1460,1480" coordsize="9460,0" path="m1460,1480l10920,1480e" filled="f" stroked="t" strokeweight="1.6pt" strokecolor="#000000">
            <v:path arrowok="t"/>
          </v:shape>
          <w10:wrap type="none"/>
        </v:group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67.46pt;margin-top:60.1287pt;width:316.544pt;height:47.8428pt;mso-position-horizontal-relative:page;mso-position-vertical-relative:page;z-index:-9330" filled="f" stroked="f">
          <v:textbox inset="0,0,0,0">
            <w:txbxContent>
              <w:p>
                <w:pPr>
                  <w:rPr>
                    <w:rFonts w:cs="Arial Black" w:hAnsi="Arial Black" w:eastAsia="Arial Black" w:ascii="Arial Black"/>
                    <w:sz w:val="48"/>
                    <w:szCs w:val="48"/>
                  </w:rPr>
                  <w:jc w:val="left"/>
                  <w:spacing w:lineRule="exact" w:line="540"/>
                  <w:ind w:left="20" w:right="-72"/>
                </w:pP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12"/>
                    <w:w w:val="100"/>
                    <w:position w:val="4"/>
                    <w:sz w:val="48"/>
                    <w:szCs w:val="48"/>
                  </w:rPr>
                  <w:t>P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4"/>
                    <w:sz w:val="48"/>
                    <w:szCs w:val="48"/>
                  </w:rPr>
                  <w:t>engalaman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4"/>
                    <w:sz w:val="48"/>
                    <w:szCs w:val="48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4"/>
                    <w:sz w:val="48"/>
                    <w:szCs w:val="48"/>
                  </w:rPr>
                  <w:t>KJPP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4"/>
                    <w:sz w:val="48"/>
                    <w:szCs w:val="48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45"/>
                    <w:w w:val="100"/>
                    <w:position w:val="4"/>
                    <w:sz w:val="48"/>
                    <w:szCs w:val="48"/>
                  </w:rPr>
                  <w:t>F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4"/>
                    <w:sz w:val="48"/>
                    <w:szCs w:val="48"/>
                  </w:rPr>
                  <w:t>AST</w:t>
                </w:r>
                <w:r>
                  <w:rPr>
                    <w:rFonts w:cs="Arial Black" w:hAnsi="Arial Black" w:eastAsia="Arial Black" w:ascii="Arial Black"/>
                    <w:color w:val="000000"/>
                    <w:spacing w:val="0"/>
                    <w:w w:val="100"/>
                    <w:position w:val="0"/>
                    <w:sz w:val="48"/>
                    <w:szCs w:val="48"/>
                  </w:rPr>
                </w:r>
              </w:p>
              <w:p>
                <w:pPr>
                  <w:rPr>
                    <w:rFonts w:cs="Arial Black" w:hAnsi="Arial Black" w:eastAsia="Arial Black" w:ascii="Arial Black"/>
                    <w:sz w:val="36"/>
                    <w:szCs w:val="36"/>
                  </w:rPr>
                  <w:jc w:val="left"/>
                  <w:spacing w:lineRule="exact" w:line="400"/>
                  <w:ind w:left="20"/>
                </w:pP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Dibidang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9"/>
                    <w:w w:val="100"/>
                    <w:position w:val="2"/>
                    <w:sz w:val="36"/>
                    <w:szCs w:val="36"/>
                  </w:rPr>
                  <w:t>P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enilaian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P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6"/>
                    <w:w w:val="100"/>
                    <w:position w:val="2"/>
                    <w:sz w:val="36"/>
                    <w:szCs w:val="36"/>
                  </w:rPr>
                  <w:t>r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ope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18"/>
                    <w:w w:val="100"/>
                    <w:position w:val="2"/>
                    <w:sz w:val="36"/>
                    <w:szCs w:val="36"/>
                  </w:rPr>
                  <w:t>r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ti</w:t>
                </w:r>
                <w:r>
                  <w:rPr>
                    <w:rFonts w:cs="Arial Black" w:hAnsi="Arial Black" w:eastAsia="Arial Black" w:ascii="Arial Black"/>
                    <w:color w:val="000000"/>
                    <w:spacing w:val="0"/>
                    <w:w w:val="100"/>
                    <w:position w:val="0"/>
                    <w:sz w:val="36"/>
                    <w:szCs w:val="3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66.68pt;margin-top:63.8487pt;width:439.884pt;height:47.8428pt;mso-position-horizontal-relative:page;mso-position-vertical-relative:page;z-index:-9329" filled="f" stroked="f">
          <v:textbox inset="0,0,0,0">
            <w:txbxContent>
              <w:p>
                <w:pPr>
                  <w:rPr>
                    <w:rFonts w:cs="Arial Black" w:hAnsi="Arial Black" w:eastAsia="Arial Black" w:ascii="Arial Black"/>
                    <w:sz w:val="48"/>
                    <w:szCs w:val="48"/>
                  </w:rPr>
                  <w:jc w:val="left"/>
                  <w:spacing w:lineRule="exact" w:line="540"/>
                  <w:ind w:left="20"/>
                </w:pP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12"/>
                    <w:w w:val="100"/>
                    <w:position w:val="4"/>
                    <w:sz w:val="48"/>
                    <w:szCs w:val="48"/>
                  </w:rPr>
                  <w:t>P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4"/>
                    <w:sz w:val="48"/>
                    <w:szCs w:val="48"/>
                  </w:rPr>
                  <w:t>engalaman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4"/>
                    <w:sz w:val="48"/>
                    <w:szCs w:val="48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4"/>
                    <w:sz w:val="48"/>
                    <w:szCs w:val="48"/>
                  </w:rPr>
                  <w:t>KJPP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4"/>
                    <w:sz w:val="48"/>
                    <w:szCs w:val="48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45"/>
                    <w:w w:val="100"/>
                    <w:position w:val="4"/>
                    <w:sz w:val="48"/>
                    <w:szCs w:val="48"/>
                  </w:rPr>
                  <w:t>F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4"/>
                    <w:sz w:val="48"/>
                    <w:szCs w:val="48"/>
                  </w:rPr>
                  <w:t>AST</w:t>
                </w:r>
                <w:r>
                  <w:rPr>
                    <w:rFonts w:cs="Arial Black" w:hAnsi="Arial Black" w:eastAsia="Arial Black" w:ascii="Arial Black"/>
                    <w:color w:val="000000"/>
                    <w:spacing w:val="0"/>
                    <w:w w:val="100"/>
                    <w:position w:val="0"/>
                    <w:sz w:val="48"/>
                    <w:szCs w:val="48"/>
                  </w:rPr>
                </w:r>
              </w:p>
              <w:p>
                <w:pPr>
                  <w:rPr>
                    <w:rFonts w:cs="Arial Black" w:hAnsi="Arial Black" w:eastAsia="Arial Black" w:ascii="Arial Black"/>
                    <w:sz w:val="36"/>
                    <w:szCs w:val="36"/>
                  </w:rPr>
                  <w:jc w:val="left"/>
                  <w:spacing w:lineRule="exact" w:line="400"/>
                  <w:ind w:left="20" w:right="-54"/>
                </w:pP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Dibidang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9"/>
                    <w:w w:val="100"/>
                    <w:position w:val="2"/>
                    <w:sz w:val="36"/>
                    <w:szCs w:val="36"/>
                  </w:rPr>
                  <w:t>P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enilaian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Saham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/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10"/>
                    <w:w w:val="100"/>
                    <w:position w:val="2"/>
                    <w:sz w:val="36"/>
                    <w:szCs w:val="36"/>
                  </w:rPr>
                  <w:t>F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ai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18"/>
                    <w:w w:val="100"/>
                    <w:position w:val="2"/>
                    <w:sz w:val="36"/>
                    <w:szCs w:val="36"/>
                  </w:rPr>
                  <w:t>r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ness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Opinion</w:t>
                </w:r>
                <w:r>
                  <w:rPr>
                    <w:rFonts w:cs="Arial Black" w:hAnsi="Arial Black" w:eastAsia="Arial Black" w:ascii="Arial Black"/>
                    <w:color w:val="000000"/>
                    <w:spacing w:val="0"/>
                    <w:w w:val="100"/>
                    <w:position w:val="0"/>
                    <w:sz w:val="36"/>
                    <w:szCs w:val="3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66.68pt;margin-top:64.6287pt;width:316.544pt;height:47.8428pt;mso-position-horizontal-relative:page;mso-position-vertical-relative:page;z-index:-9328" filled="f" stroked="f">
          <v:textbox inset="0,0,0,0">
            <w:txbxContent>
              <w:p>
                <w:pPr>
                  <w:rPr>
                    <w:rFonts w:cs="Arial Black" w:hAnsi="Arial Black" w:eastAsia="Arial Black" w:ascii="Arial Black"/>
                    <w:sz w:val="48"/>
                    <w:szCs w:val="48"/>
                  </w:rPr>
                  <w:jc w:val="left"/>
                  <w:spacing w:lineRule="exact" w:line="540"/>
                  <w:ind w:left="20" w:right="-72"/>
                </w:pP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12"/>
                    <w:w w:val="100"/>
                    <w:position w:val="4"/>
                    <w:sz w:val="48"/>
                    <w:szCs w:val="48"/>
                  </w:rPr>
                  <w:t>P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4"/>
                    <w:sz w:val="48"/>
                    <w:szCs w:val="48"/>
                  </w:rPr>
                  <w:t>engalaman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4"/>
                    <w:sz w:val="48"/>
                    <w:szCs w:val="48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4"/>
                    <w:sz w:val="48"/>
                    <w:szCs w:val="48"/>
                  </w:rPr>
                  <w:t>KJPP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4"/>
                    <w:sz w:val="48"/>
                    <w:szCs w:val="48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45"/>
                    <w:w w:val="100"/>
                    <w:position w:val="4"/>
                    <w:sz w:val="48"/>
                    <w:szCs w:val="48"/>
                  </w:rPr>
                  <w:t>F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4"/>
                    <w:sz w:val="48"/>
                    <w:szCs w:val="48"/>
                  </w:rPr>
                  <w:t>AST</w:t>
                </w:r>
                <w:r>
                  <w:rPr>
                    <w:rFonts w:cs="Arial Black" w:hAnsi="Arial Black" w:eastAsia="Arial Black" w:ascii="Arial Black"/>
                    <w:color w:val="000000"/>
                    <w:spacing w:val="0"/>
                    <w:w w:val="100"/>
                    <w:position w:val="0"/>
                    <w:sz w:val="48"/>
                    <w:szCs w:val="48"/>
                  </w:rPr>
                </w:r>
              </w:p>
              <w:p>
                <w:pPr>
                  <w:rPr>
                    <w:rFonts w:cs="Arial Black" w:hAnsi="Arial Black" w:eastAsia="Arial Black" w:ascii="Arial Black"/>
                    <w:sz w:val="36"/>
                    <w:szCs w:val="36"/>
                  </w:rPr>
                  <w:jc w:val="left"/>
                  <w:spacing w:lineRule="exact" w:line="400"/>
                  <w:ind w:left="20"/>
                </w:pP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Dibidang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12"/>
                    <w:w w:val="100"/>
                    <w:position w:val="2"/>
                    <w:sz w:val="36"/>
                    <w:szCs w:val="36"/>
                  </w:rPr>
                  <w:t>F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easibility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6"/>
                    <w:szCs w:val="36"/>
                  </w:rPr>
                  <w:t>Study</w:t>
                </w:r>
                <w:r>
                  <w:rPr>
                    <w:rFonts w:cs="Arial Black" w:hAnsi="Arial Black" w:eastAsia="Arial Black" w:ascii="Arial Black"/>
                    <w:color w:val="000000"/>
                    <w:spacing w:val="0"/>
                    <w:w w:val="100"/>
                    <w:position w:val="0"/>
                    <w:sz w:val="36"/>
                    <w:szCs w:val="3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66.68pt;margin-top:55.0769pt;width:302.224pt;height:56.4199pt;mso-position-horizontal-relative:page;mso-position-vertical-relative:page;z-index:-9327" filled="f" stroked="f">
          <v:textbox inset="0,0,0,0">
            <w:txbxContent>
              <w:p>
                <w:pPr>
                  <w:rPr>
                    <w:rFonts w:cs="Arial Black" w:hAnsi="Arial Black" w:eastAsia="Arial Black" w:ascii="Arial Black"/>
                    <w:sz w:val="32"/>
                    <w:szCs w:val="32"/>
                  </w:rPr>
                  <w:jc w:val="left"/>
                  <w:spacing w:lineRule="exact" w:line="360"/>
                  <w:ind w:left="20"/>
                </w:pP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8"/>
                    <w:w w:val="100"/>
                    <w:position w:val="3"/>
                    <w:sz w:val="32"/>
                    <w:szCs w:val="32"/>
                  </w:rPr>
                  <w:t>P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3"/>
                    <w:sz w:val="32"/>
                    <w:szCs w:val="32"/>
                  </w:rPr>
                  <w:t>engalaman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3"/>
                    <w:w w:val="100"/>
                    <w:position w:val="3"/>
                    <w:sz w:val="32"/>
                    <w:szCs w:val="32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3"/>
                    <w:sz w:val="32"/>
                    <w:szCs w:val="32"/>
                  </w:rPr>
                  <w:t>KJPP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3"/>
                    <w:w w:val="100"/>
                    <w:position w:val="3"/>
                    <w:sz w:val="32"/>
                    <w:szCs w:val="32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30"/>
                    <w:w w:val="100"/>
                    <w:position w:val="3"/>
                    <w:sz w:val="32"/>
                    <w:szCs w:val="32"/>
                  </w:rPr>
                  <w:t>F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3"/>
                    <w:sz w:val="32"/>
                    <w:szCs w:val="32"/>
                  </w:rPr>
                  <w:t>AST</w:t>
                </w:r>
                <w:r>
                  <w:rPr>
                    <w:rFonts w:cs="Arial Black" w:hAnsi="Arial Black" w:eastAsia="Arial Black" w:ascii="Arial Black"/>
                    <w:color w:val="000000"/>
                    <w:spacing w:val="0"/>
                    <w:w w:val="100"/>
                    <w:position w:val="0"/>
                    <w:sz w:val="32"/>
                    <w:szCs w:val="32"/>
                  </w:rPr>
                </w:r>
              </w:p>
              <w:p>
                <w:pPr>
                  <w:rPr>
                    <w:rFonts w:cs="Arial Black" w:hAnsi="Arial Black" w:eastAsia="Arial Black" w:ascii="Arial Black"/>
                    <w:sz w:val="32"/>
                    <w:szCs w:val="32"/>
                  </w:rPr>
                  <w:jc w:val="left"/>
                  <w:spacing w:lineRule="exact" w:line="380"/>
                  <w:ind w:left="20" w:right="-48"/>
                </w:pP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2"/>
                    <w:szCs w:val="32"/>
                  </w:rPr>
                  <w:t>Be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9"/>
                    <w:w w:val="100"/>
                    <w:position w:val="2"/>
                    <w:sz w:val="32"/>
                    <w:szCs w:val="32"/>
                  </w:rPr>
                  <w:t>r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2"/>
                    <w:szCs w:val="32"/>
                  </w:rPr>
                  <w:t>sama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2"/>
                    <w:szCs w:val="32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2"/>
                    <w:szCs w:val="32"/>
                  </w:rPr>
                  <w:t>Mit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7"/>
                    <w:w w:val="100"/>
                    <w:position w:val="2"/>
                    <w:sz w:val="32"/>
                    <w:szCs w:val="32"/>
                  </w:rPr>
                  <w:t>r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2"/>
                    <w:szCs w:val="32"/>
                  </w:rPr>
                  <w:t>a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3"/>
                    <w:w w:val="100"/>
                    <w:position w:val="2"/>
                    <w:sz w:val="32"/>
                    <w:szCs w:val="32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11"/>
                    <w:w w:val="100"/>
                    <w:position w:val="2"/>
                    <w:sz w:val="32"/>
                    <w:szCs w:val="32"/>
                  </w:rPr>
                  <w:t>K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2"/>
                    <w:szCs w:val="32"/>
                  </w:rPr>
                  <w:t>e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14"/>
                    <w:w w:val="100"/>
                    <w:position w:val="2"/>
                    <w:sz w:val="32"/>
                    <w:szCs w:val="32"/>
                  </w:rPr>
                  <w:t>r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2"/>
                    <w:szCs w:val="32"/>
                  </w:rPr>
                  <w:t>ja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2"/>
                    <w:szCs w:val="32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2"/>
                    <w:szCs w:val="32"/>
                  </w:rPr>
                  <w:t>PT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2"/>
                    <w:w w:val="100"/>
                    <w:position w:val="2"/>
                    <w:sz w:val="32"/>
                    <w:szCs w:val="32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2"/>
                    <w:szCs w:val="32"/>
                  </w:rPr>
                  <w:t>P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6"/>
                    <w:w w:val="100"/>
                    <w:position w:val="2"/>
                    <w:sz w:val="32"/>
                    <w:szCs w:val="32"/>
                  </w:rPr>
                  <w:t>R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2"/>
                    <w:szCs w:val="32"/>
                  </w:rPr>
                  <w:t>ODE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18"/>
                    <w:w w:val="100"/>
                    <w:position w:val="2"/>
                    <w:sz w:val="32"/>
                    <w:szCs w:val="32"/>
                  </w:rPr>
                  <w:t>V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2"/>
                    <w:szCs w:val="32"/>
                  </w:rPr>
                  <w:t>A</w:t>
                </w:r>
                <w:r>
                  <w:rPr>
                    <w:rFonts w:cs="Arial Black" w:hAnsi="Arial Black" w:eastAsia="Arial Black" w:ascii="Arial Black"/>
                    <w:color w:val="000000"/>
                    <w:spacing w:val="0"/>
                    <w:w w:val="100"/>
                    <w:position w:val="0"/>
                    <w:sz w:val="32"/>
                    <w:szCs w:val="32"/>
                  </w:rPr>
                </w:r>
              </w:p>
              <w:p>
                <w:pPr>
                  <w:rPr>
                    <w:rFonts w:cs="Arial Black" w:hAnsi="Arial Black" w:eastAsia="Arial Black" w:ascii="Arial Black"/>
                    <w:sz w:val="32"/>
                    <w:szCs w:val="32"/>
                  </w:rPr>
                  <w:jc w:val="left"/>
                  <w:spacing w:lineRule="exact" w:line="360"/>
                  <w:ind w:left="20"/>
                </w:pP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2"/>
                    <w:szCs w:val="32"/>
                  </w:rPr>
                  <w:t>Dibidang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2"/>
                    <w:w w:val="100"/>
                    <w:position w:val="2"/>
                    <w:sz w:val="32"/>
                    <w:szCs w:val="32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11"/>
                    <w:w w:val="100"/>
                    <w:position w:val="2"/>
                    <w:sz w:val="32"/>
                    <w:szCs w:val="32"/>
                  </w:rPr>
                  <w:t>F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2"/>
                    <w:szCs w:val="32"/>
                  </w:rPr>
                  <w:t>easibility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-2"/>
                    <w:w w:val="100"/>
                    <w:position w:val="2"/>
                    <w:sz w:val="32"/>
                    <w:szCs w:val="32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100CB"/>
                    <w:spacing w:val="0"/>
                    <w:w w:val="100"/>
                    <w:position w:val="2"/>
                    <w:sz w:val="32"/>
                    <w:szCs w:val="32"/>
                  </w:rPr>
                  <w:t>Study</w:t>
                </w:r>
                <w:r>
                  <w:rPr>
                    <w:rFonts w:cs="Arial Black" w:hAnsi="Arial Black" w:eastAsia="Arial Black" w:ascii="Arial Black"/>
                    <w:color w:val="000000"/>
                    <w:spacing w:val="0"/>
                    <w:w w:val="100"/>
                    <w:position w:val="0"/>
                    <w:sz w:val="32"/>
                    <w:szCs w:val="3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0.14pt;margin-top:66.4405pt;width:246.305pt;height:33.98pt;mso-position-horizontal-relative:page;mso-position-vertical-relative:page;z-index:-9331" filled="f" stroked="f">
          <v:textbox inset="0,0,0,0">
            <w:txbxContent>
              <w:p>
                <w:pPr>
                  <w:rPr>
                    <w:rFonts w:cs="Arial Black" w:hAnsi="Arial Black" w:eastAsia="Arial Black" w:ascii="Arial Black"/>
                    <w:sz w:val="64"/>
                    <w:szCs w:val="64"/>
                  </w:rPr>
                  <w:jc w:val="left"/>
                  <w:spacing w:lineRule="exact" w:line="680"/>
                  <w:ind w:left="20" w:right="-96"/>
                </w:pPr>
                <w:r>
                  <w:rPr>
                    <w:rFonts w:cs="Arial Black" w:hAnsi="Arial Black" w:eastAsia="Arial Black" w:ascii="Arial Black"/>
                    <w:b/>
                    <w:color w:val="000099"/>
                    <w:spacing w:val="0"/>
                    <w:w w:val="100"/>
                    <w:position w:val="2"/>
                    <w:sz w:val="64"/>
                    <w:szCs w:val="64"/>
                  </w:rPr>
                  <w:t>TE</w:t>
                </w:r>
                <w:r>
                  <w:rPr>
                    <w:rFonts w:cs="Arial Black" w:hAnsi="Arial Black" w:eastAsia="Arial Black" w:ascii="Arial Black"/>
                    <w:b/>
                    <w:color w:val="000099"/>
                    <w:spacing w:val="-6"/>
                    <w:w w:val="100"/>
                    <w:position w:val="2"/>
                    <w:sz w:val="64"/>
                    <w:szCs w:val="64"/>
                  </w:rPr>
                  <w:t>N</w:t>
                </w:r>
                <w:r>
                  <w:rPr>
                    <w:rFonts w:cs="Arial Black" w:hAnsi="Arial Black" w:eastAsia="Arial Black" w:ascii="Arial Black"/>
                    <w:b/>
                    <w:color w:val="000099"/>
                    <w:spacing w:val="-12"/>
                    <w:w w:val="100"/>
                    <w:position w:val="2"/>
                    <w:sz w:val="64"/>
                    <w:szCs w:val="64"/>
                  </w:rPr>
                  <w:t>A</w:t>
                </w:r>
                <w:r>
                  <w:rPr>
                    <w:rFonts w:cs="Arial Black" w:hAnsi="Arial Black" w:eastAsia="Arial Black" w:ascii="Arial Black"/>
                    <w:b/>
                    <w:color w:val="000099"/>
                    <w:spacing w:val="0"/>
                    <w:w w:val="100"/>
                    <w:position w:val="2"/>
                    <w:sz w:val="64"/>
                    <w:szCs w:val="64"/>
                  </w:rPr>
                  <w:t>G</w:t>
                </w:r>
                <w:r>
                  <w:rPr>
                    <w:rFonts w:cs="Arial Black" w:hAnsi="Arial Black" w:eastAsia="Arial Black" w:ascii="Arial Black"/>
                    <w:b/>
                    <w:color w:val="000099"/>
                    <w:spacing w:val="0"/>
                    <w:w w:val="100"/>
                    <w:position w:val="2"/>
                    <w:sz w:val="64"/>
                    <w:szCs w:val="64"/>
                  </w:rPr>
                  <w:t>A</w:t>
                </w:r>
                <w:r>
                  <w:rPr>
                    <w:rFonts w:cs="Arial Black" w:hAnsi="Arial Black" w:eastAsia="Arial Black" w:ascii="Arial Black"/>
                    <w:b/>
                    <w:color w:val="000099"/>
                    <w:spacing w:val="-20"/>
                    <w:w w:val="100"/>
                    <w:position w:val="2"/>
                    <w:sz w:val="64"/>
                    <w:szCs w:val="64"/>
                  </w:rPr>
                  <w:t> </w:t>
                </w:r>
                <w:r>
                  <w:rPr>
                    <w:rFonts w:cs="Arial Black" w:hAnsi="Arial Black" w:eastAsia="Arial Black" w:ascii="Arial Black"/>
                    <w:b/>
                    <w:color w:val="000099"/>
                    <w:spacing w:val="0"/>
                    <w:w w:val="100"/>
                    <w:position w:val="2"/>
                    <w:sz w:val="64"/>
                    <w:szCs w:val="64"/>
                  </w:rPr>
                  <w:t>AHLI</w:t>
                </w:r>
                <w:r>
                  <w:rPr>
                    <w:rFonts w:cs="Arial Black" w:hAnsi="Arial Black" w:eastAsia="Arial Black" w:ascii="Arial Black"/>
                    <w:color w:val="000000"/>
                    <w:spacing w:val="0"/>
                    <w:w w:val="100"/>
                    <w:position w:val="0"/>
                    <w:sz w:val="64"/>
                    <w:szCs w:val="6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theme" Target="theme/theme1.xml"/><Relationship Id="rId3" Type="http://schemas.openxmlformats.org/officeDocument/2006/relationships/image" Target="media/image1.jpg"/><Relationship Id="rId4" Type="http://schemas.openxmlformats.org/officeDocument/2006/relationships/hyperlink" Target="mailto:kjpp@gmail.com" TargetMode="External"/><Relationship Id="rId5" Type="http://schemas.openxmlformats.org/officeDocument/2006/relationships/hyperlink" Target="http://www.fastvalue.co.id" TargetMode="External"/><Relationship Id="rId6" Type="http://schemas.openxmlformats.org/officeDocument/2006/relationships/image" Target="media/image2.jpg"/><Relationship Id="rId7" Type="http://schemas.openxmlformats.org/officeDocument/2006/relationships/image" Target="media/image3.pn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hyperlink" Target="mailto:kjpp@gmail.com" TargetMode="External"/><Relationship Id="rId11" Type="http://schemas.openxmlformats.org/officeDocument/2006/relationships/hyperlink" Target="mailto:contact@fastvalue.co.id" TargetMode="External"/><Relationship Id="rId12" Type="http://schemas.openxmlformats.org/officeDocument/2006/relationships/hyperlink" Target="mailto:act@fastvalue.co.id" TargetMode="External"/><Relationship Id="rId13" Type="http://schemas.openxmlformats.org/officeDocument/2006/relationships/hyperlink" Target="mailto:budisusilo@fastvalue.co.id" TargetMode="External"/><Relationship Id="rId14" Type="http://schemas.openxmlformats.org/officeDocument/2006/relationships/hyperlink" Target="mailto:silo@fastvalue.co.id" TargetMode="External"/><Relationship Id="rId15" Type="http://schemas.openxmlformats.org/officeDocument/2006/relationships/hyperlink" Target="mailto:advisind@yahoo.co.id" TargetMode="External"/><Relationship Id="rId16" Type="http://schemas.openxmlformats.org/officeDocument/2006/relationships/hyperlink" Target="mailto:kjpp@gmail.com" TargetMode="External"/><Relationship Id="rId17" Type="http://schemas.openxmlformats.org/officeDocument/2006/relationships/hyperlink" Target="mailto:fast_zy@yahoo.com" TargetMode="External"/><Relationship Id="rId18" Type="http://schemas.openxmlformats.org/officeDocument/2006/relationships/hyperlink" Target="mailto:harmar21@yahoo.co.id" TargetMode="External"/><Relationship Id="rId19" Type="http://schemas.openxmlformats.org/officeDocument/2006/relationships/hyperlink" Target="mailto:plg@gmail.com" TargetMode="External"/><Relationship Id="rId20" Type="http://schemas.openxmlformats.org/officeDocument/2006/relationships/hyperlink" Target="mailto:kjppfastbtmrep@gmail.com" TargetMode="External"/><Relationship Id="rId21" Type="http://schemas.openxmlformats.org/officeDocument/2006/relationships/hyperlink" Target="mailto:kjppfast_bgr@yahoo.com" TargetMode="External"/><Relationship Id="rId22" Type="http://schemas.openxmlformats.org/officeDocument/2006/relationships/image" Target="media/image6.jpg"/><Relationship Id="rId23" Type="http://schemas.openxmlformats.org/officeDocument/2006/relationships/hyperlink" Target="mailto:kjppfast_jkt@yahoo.com" TargetMode="External"/><Relationship Id="rId24" Type="http://schemas.openxmlformats.org/officeDocument/2006/relationships/hyperlink" Target="mailto:fastmdn@yahoo.com" TargetMode="External"/><Relationship Id="rId25" Type="http://schemas.openxmlformats.org/officeDocument/2006/relationships/hyperlink" Target="mailto:sby@gmail.com" TargetMode="External"/><Relationship Id="rId26" Type="http://schemas.openxmlformats.org/officeDocument/2006/relationships/hyperlink" Target="mailto:fast_pekanbaru@yahoo.com" TargetMode="External"/><Relationship Id="rId27" Type="http://schemas.openxmlformats.org/officeDocument/2006/relationships/hyperlink" Target="mailto:adm@gmail.com" TargetMode="External"/><Relationship Id="rId28" Type="http://schemas.openxmlformats.org/officeDocument/2006/relationships/hyperlink" Target="mailto:@gmail.com" TargetMode="External"/><Relationship Id="rId29" Type="http://schemas.openxmlformats.org/officeDocument/2006/relationships/image" Target="media/image7.png"/><Relationship Id="rId30" Type="http://schemas.openxmlformats.org/officeDocument/2006/relationships/image" Target="media/image8.jpg"/><Relationship Id="rId31" Type="http://schemas.openxmlformats.org/officeDocument/2006/relationships/image" Target="media/image9.jpg"/><Relationship Id="rId32" Type="http://schemas.openxmlformats.org/officeDocument/2006/relationships/image" Target="media/image10.jpg"/><Relationship Id="rId33" Type="http://schemas.openxmlformats.org/officeDocument/2006/relationships/image" Target="media/image11.jpg"/><Relationship Id="rId34" Type="http://schemas.openxmlformats.org/officeDocument/2006/relationships/image" Target="media/image12.jpg"/><Relationship Id="rId35" Type="http://schemas.openxmlformats.org/officeDocument/2006/relationships/image" Target="media/image13.jpg"/><Relationship Id="rId36" Type="http://schemas.openxmlformats.org/officeDocument/2006/relationships/image" Target="media/image14.jpg"/><Relationship Id="rId37" Type="http://schemas.openxmlformats.org/officeDocument/2006/relationships/image" Target="media/image15.jpg"/><Relationship Id="rId38" Type="http://schemas.openxmlformats.org/officeDocument/2006/relationships/image" Target="media/image16.jpg"/><Relationship Id="rId39" Type="http://schemas.openxmlformats.org/officeDocument/2006/relationships/image" Target="media/image17.jpg"/><Relationship Id="rId40" Type="http://schemas.openxmlformats.org/officeDocument/2006/relationships/header" Target="header1.xml"/><Relationship Id="rId41" Type="http://schemas.openxmlformats.org/officeDocument/2006/relationships/image" Target="media/image18.jpg"/><Relationship Id="rId42" Type="http://schemas.openxmlformats.org/officeDocument/2006/relationships/image" Target="media/image19.jpg"/><Relationship Id="rId43" Type="http://schemas.openxmlformats.org/officeDocument/2006/relationships/image" Target="media/image20.jpg"/><Relationship Id="rId44" Type="http://schemas.openxmlformats.org/officeDocument/2006/relationships/image" Target="media/image21.jpg"/><Relationship Id="rId45" Type="http://schemas.openxmlformats.org/officeDocument/2006/relationships/image" Target="media/image22.jpg"/><Relationship Id="rId46" Type="http://schemas.openxmlformats.org/officeDocument/2006/relationships/image" Target="media/image23.jpg"/><Relationship Id="rId47" Type="http://schemas.openxmlformats.org/officeDocument/2006/relationships/header" Target="header2.xml"/><Relationship Id="rId48" Type="http://schemas.openxmlformats.org/officeDocument/2006/relationships/image" Target="media/image24.jpg"/><Relationship Id="rId49" Type="http://schemas.openxmlformats.org/officeDocument/2006/relationships/image" Target="media/image25.jpg"/><Relationship Id="rId50" Type="http://schemas.openxmlformats.org/officeDocument/2006/relationships/header" Target="header3.xml"/><Relationship Id="rId51" Type="http://schemas.openxmlformats.org/officeDocument/2006/relationships/image" Target="media/image26.jpg"/><Relationship Id="rId52" Type="http://schemas.openxmlformats.org/officeDocument/2006/relationships/image" Target="media/image27.png"/><Relationship Id="rId53" Type="http://schemas.openxmlformats.org/officeDocument/2006/relationships/image" Target="media/image28.jpg"/><Relationship Id="rId54" Type="http://schemas.openxmlformats.org/officeDocument/2006/relationships/image" Target="media/image29.jpg"/><Relationship Id="rId55" Type="http://schemas.openxmlformats.org/officeDocument/2006/relationships/image" Target="media/image30.jpg"/><Relationship Id="rId56" Type="http://schemas.openxmlformats.org/officeDocument/2006/relationships/header" Target="header4.xml"/><Relationship Id="rId57" Type="http://schemas.openxmlformats.org/officeDocument/2006/relationships/image" Target="media/image31.jpg"/><Relationship Id="rId58" Type="http://schemas.openxmlformats.org/officeDocument/2006/relationships/image" Target="media/image32.jpg"/><Relationship Id="rId59" Type="http://schemas.openxmlformats.org/officeDocument/2006/relationships/image" Target="media/image33.jpg"/><Relationship Id="rId60" Type="http://schemas.openxmlformats.org/officeDocument/2006/relationships/image" Target="media/image34.jpg"/><Relationship Id="rId61" Type="http://schemas.openxmlformats.org/officeDocument/2006/relationships/image" Target="media/image35.jpg"/><Relationship Id="rId62" Type="http://schemas.openxmlformats.org/officeDocument/2006/relationships/image" Target="media/image36.jpg"/><Relationship Id="rId63" Type="http://schemas.openxmlformats.org/officeDocument/2006/relationships/image" Target="media/image37.png"/><Relationship Id="rId64" Type="http://schemas.openxmlformats.org/officeDocument/2006/relationships/image" Target="media/image38.jpg"/><Relationship Id="rId65" Type="http://schemas.openxmlformats.org/officeDocument/2006/relationships/header" Target="header5.xml"/><Relationship Id="rId66" Type="http://schemas.openxmlformats.org/officeDocument/2006/relationships/image" Target="media/image39.jpg"/><Relationship Id="rId67" Type="http://schemas.openxmlformats.org/officeDocument/2006/relationships/image" Target="media/image40.jpg"/><Relationship Id="rId68" Type="http://schemas.openxmlformats.org/officeDocument/2006/relationships/image" Target="media/image41.jpg"/><Relationship Id="rId69" Type="http://schemas.openxmlformats.org/officeDocument/2006/relationships/image" Target="media/image42.jpg"/><Relationship Id="rId70" Type="http://schemas.openxmlformats.org/officeDocument/2006/relationships/header" Target="header6.xml"/><Relationship Id="rId71" Type="http://schemas.openxmlformats.org/officeDocument/2006/relationships/image" Target="media/image43.jpg"/><Relationship Id="rId72" Type="http://schemas.openxmlformats.org/officeDocument/2006/relationships/image" Target="media/image44.jpg"/><Relationship Id="rId73" Type="http://schemas.openxmlformats.org/officeDocument/2006/relationships/image" Target="media/image45.jpg"/><Relationship Id="rId74" Type="http://schemas.openxmlformats.org/officeDocument/2006/relationships/image" Target="media/image46.jpg"/><Relationship Id="rId75" Type="http://schemas.openxmlformats.org/officeDocument/2006/relationships/image" Target="media/image47.jpg"/><Relationship Id="rId76" Type="http://schemas.openxmlformats.org/officeDocument/2006/relationships/header" Target="header7.xml"/><Relationship Id="rId77" Type="http://schemas.openxmlformats.org/officeDocument/2006/relationships/image" Target="media/image48.jpg"/><Relationship Id="rId78" Type="http://schemas.openxmlformats.org/officeDocument/2006/relationships/image" Target="media/image49.jpg"/><Relationship Id="rId79" Type="http://schemas.openxmlformats.org/officeDocument/2006/relationships/image" Target="media/image50.jpg"/><Relationship Id="rId80" Type="http://schemas.openxmlformats.org/officeDocument/2006/relationships/image" Target="media/image51.jpg"/><Relationship Id="rId81" Type="http://schemas.openxmlformats.org/officeDocument/2006/relationships/image" Target="media/image52.jpg"/><Relationship Id="rId82" Type="http://schemas.openxmlformats.org/officeDocument/2006/relationships/header" Target="header8.xml"/><Relationship Id="rId83" Type="http://schemas.openxmlformats.org/officeDocument/2006/relationships/image" Target="media/image53.jpg"/><Relationship Id="rId84" Type="http://schemas.openxmlformats.org/officeDocument/2006/relationships/image" Target="media/image54.jpg"/><Relationship Id="rId85" Type="http://schemas.openxmlformats.org/officeDocument/2006/relationships/image" Target="media/image55.jpg"/><Relationship Id="rId86" Type="http://schemas.openxmlformats.org/officeDocument/2006/relationships/image" Target="media/image56.jpg"/><Relationship Id="rId87" Type="http://schemas.openxmlformats.org/officeDocument/2006/relationships/image" Target="media/image57.jpg"/><Relationship Id="rId88" Type="http://schemas.openxmlformats.org/officeDocument/2006/relationships/image" Target="media/image58.jpg"/><Relationship Id="rId89" Type="http://schemas.openxmlformats.org/officeDocument/2006/relationships/header" Target="header9.xml"/><Relationship Id="rId90" Type="http://schemas.openxmlformats.org/officeDocument/2006/relationships/image" Target="media/image59.jpg"/><Relationship Id="rId91" Type="http://schemas.openxmlformats.org/officeDocument/2006/relationships/image" Target="media/image60.jpg"/><Relationship Id="rId92" Type="http://schemas.openxmlformats.org/officeDocument/2006/relationships/image" Target="media/image61.jpg"/><Relationship Id="rId93" Type="http://schemas.openxmlformats.org/officeDocument/2006/relationships/image" Target="media/image62.jpg"/><Relationship Id="rId94" Type="http://schemas.openxmlformats.org/officeDocument/2006/relationships/header" Target="header10.xml"/><Relationship Id="rId95" Type="http://schemas.openxmlformats.org/officeDocument/2006/relationships/image" Target="media/image63.jpg"/><Relationship Id="rId96" Type="http://schemas.openxmlformats.org/officeDocument/2006/relationships/image" Target="media/image64.jpg"/><Relationship Id="rId97" Type="http://schemas.openxmlformats.org/officeDocument/2006/relationships/image" Target="media/image65.jpg"/><Relationship Id="rId98" Type="http://schemas.openxmlformats.org/officeDocument/2006/relationships/header" Target="header11.xml"/><Relationship Id="rId99" Type="http://schemas.openxmlformats.org/officeDocument/2006/relationships/image" Target="media/image66.jpg"/><Relationship Id="rId100" Type="http://schemas.openxmlformats.org/officeDocument/2006/relationships/image" Target="media/image67.jpg"/><Relationship Id="rId101" Type="http://schemas.openxmlformats.org/officeDocument/2006/relationships/image" Target="media/image68.jpg"/><Relationship Id="rId102" Type="http://schemas.openxmlformats.org/officeDocument/2006/relationships/header" Target="header12.xml"/><Relationship Id="rId103" Type="http://schemas.openxmlformats.org/officeDocument/2006/relationships/header" Target="header13.xml"/><Relationship Id="rId104" Type="http://schemas.openxmlformats.org/officeDocument/2006/relationships/header" Target="header14.xml"/><Relationship Id="rId105" Type="http://schemas.openxmlformats.org/officeDocument/2006/relationships/header" Target="header15.xml"/><Relationship Id="rId106" Type="http://schemas.openxmlformats.org/officeDocument/2006/relationships/header" Target="header16.xm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